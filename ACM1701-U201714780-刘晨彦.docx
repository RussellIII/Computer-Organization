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31DD48"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0834C"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DdMqnVgwIAAAAFAAAOAAAAAAAAAAAAAAAAAC4CAABkcnMvZTJvRG9jLnhtbFBLAQItABQABgAI&#10;AAAAIQBvUMIq4wAAAA4BAAAPAAAAAAAAAAAAAAAAAN0EAABkcnMvZG93bnJldi54bWxQSwUGAAAA&#10;AAQABADzAAAA7QUAA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45059BAD" w:rsidR="00493AB7" w:rsidRPr="00394576" w:rsidRDefault="00493AB7"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14:paraId="20903572" w14:textId="77777777" w:rsidR="00493AB7" w:rsidRDefault="00493AB7">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" filled="f" stroked="f">
                <v:fill opacity="52428f"/>
                <v:textbox inset="28.8pt,14.4pt,14.4pt,14.4pt">
                  <w:txbxContent>
                    <w:p w14:paraId="64BC22CE" w14:textId="45059BAD" w:rsidR="00493AB7" w:rsidRPr="00394576" w:rsidRDefault="00493AB7"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14:paraId="20903572" w14:textId="77777777" w:rsidR="00493AB7" w:rsidRDefault="00493AB7">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493AB7" w:rsidRPr="002C2482" w:rsidRDefault="00493AB7" w:rsidP="00734300">
                            <w:pPr>
                              <w:pStyle w:val="ac"/>
                              <w:ind w:firstLineChars="50" w:firstLine="300"/>
                              <w:rPr>
                                <w:rFonts w:ascii="STZhongsong" w:eastAsia="STZhongsong" w:hAnsi="STZhongsong"/>
                                <w:color w:val="FFFFFF"/>
                                <w:sz w:val="60"/>
                                <w:szCs w:val="60"/>
                              </w:rPr>
                            </w:pPr>
                            <w:r>
                              <w:rPr>
                                <w:rFonts w:ascii="STZhongsong" w:eastAsia="STZhongsong" w:hAnsi="STZhongsong" w:hint="eastAsia"/>
                                <w:b/>
                                <w:color w:val="FFFFFF"/>
                                <w:sz w:val="60"/>
                                <w:szCs w:val="60"/>
                              </w:rPr>
                              <w:t>计算机组成原理</w:t>
                            </w:r>
                            <w:r w:rsidRPr="00B5427A">
                              <w:rPr>
                                <w:rFonts w:ascii="STZhongsong" w:eastAsia="STZhongsong" w:hAnsi="STZhongsong" w:hint="eastAsia"/>
                                <w:b/>
                                <w:color w:val="FFFFFF"/>
                                <w:sz w:val="60"/>
                                <w:szCs w:val="60"/>
                              </w:rPr>
                              <w:t xml:space="preserve">  </w:t>
                            </w:r>
                            <w:r>
                              <w:rPr>
                                <w:rFonts w:ascii="STZhongsong" w:eastAsia="STZhongsong" w:hAnsi="STZhongsong"/>
                                <w:b/>
                                <w:color w:val="FFFFFF"/>
                                <w:sz w:val="60"/>
                                <w:szCs w:val="60"/>
                              </w:rPr>
                              <w:t xml:space="preserve"> </w:t>
                            </w:r>
                            <w:r>
                              <w:rPr>
                                <w:rFonts w:ascii="STZhongsong" w:eastAsia="STZhongsong" w:hAnsi="STZhongsong"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" fillcolor="#4f81bd" strokecolor="white" strokeweight="1pt">
                <v:textbox style="mso-fit-shape-to-text:t" inset="0,,0">
                  <w:txbxContent>
                    <w:p w14:paraId="746FDCF8" w14:textId="5FB634F7" w:rsidR="00493AB7" w:rsidRPr="002C2482" w:rsidRDefault="00493AB7" w:rsidP="00734300">
                      <w:pPr>
                        <w:pStyle w:val="ac"/>
                        <w:ind w:firstLineChars="50" w:firstLine="300"/>
                        <w:rPr>
                          <w:rFonts w:ascii="STZhongsong" w:eastAsia="STZhongsong" w:hAnsi="STZhongsong"/>
                          <w:color w:val="FFFFFF"/>
                          <w:sz w:val="60"/>
                          <w:szCs w:val="60"/>
                        </w:rPr>
                      </w:pPr>
                      <w:r>
                        <w:rPr>
                          <w:rFonts w:ascii="STZhongsong" w:eastAsia="STZhongsong" w:hAnsi="STZhongsong" w:hint="eastAsia"/>
                          <w:b/>
                          <w:color w:val="FFFFFF"/>
                          <w:sz w:val="60"/>
                          <w:szCs w:val="60"/>
                        </w:rPr>
                        <w:t>计算机组成原理</w:t>
                      </w:r>
                      <w:r w:rsidRPr="00B5427A">
                        <w:rPr>
                          <w:rFonts w:ascii="STZhongsong" w:eastAsia="STZhongsong" w:hAnsi="STZhongsong" w:hint="eastAsia"/>
                          <w:b/>
                          <w:color w:val="FFFFFF"/>
                          <w:sz w:val="60"/>
                          <w:szCs w:val="60"/>
                        </w:rPr>
                        <w:t xml:space="preserve">  </w:t>
                      </w:r>
                      <w:r>
                        <w:rPr>
                          <w:rFonts w:ascii="STZhongsong" w:eastAsia="STZhongsong" w:hAnsi="STZhongsong"/>
                          <w:b/>
                          <w:color w:val="FFFFFF"/>
                          <w:sz w:val="60"/>
                          <w:szCs w:val="60"/>
                        </w:rPr>
                        <w:t xml:space="preserve"> </w:t>
                      </w:r>
                      <w:r>
                        <w:rPr>
                          <w:rFonts w:ascii="STZhongsong" w:eastAsia="STZhongsong" w:hAnsi="STZhongsong"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SimHei" w:eastAsia="SimHei" w:hAnsi="SimHei"/>
                <w:sz w:val="28"/>
              </w:rPr>
            </w:pPr>
            <w:r>
              <w:rPr>
                <w:rFonts w:ascii="SimHei" w:eastAsia="SimHei" w:hAnsi="SimHei"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SimHei" w:eastAsia="SimHei" w:hAnsi="SimHei"/>
                <w:sz w:val="28"/>
              </w:rPr>
            </w:pPr>
            <w:r>
              <w:rPr>
                <w:rFonts w:ascii="SimHei" w:eastAsia="SimHei" w:hAnsi="SimHei" w:hint="eastAsia"/>
                <w:sz w:val="28"/>
              </w:rPr>
              <w:t>班    级：</w:t>
            </w:r>
          </w:p>
        </w:tc>
        <w:tc>
          <w:tcPr>
            <w:tcW w:w="3969" w:type="dxa"/>
            <w:tcBorders>
              <w:top w:val="single" w:sz="4" w:space="0" w:color="auto"/>
              <w:bottom w:val="single" w:sz="4" w:space="0" w:color="auto"/>
            </w:tcBorders>
            <w:vAlign w:val="bottom"/>
          </w:tcPr>
          <w:p w14:paraId="5299C0E8" w14:textId="4A851A30" w:rsidR="000C5960" w:rsidRDefault="0088784F">
            <w:pPr>
              <w:jc w:val="center"/>
              <w:rPr>
                <w:rFonts w:ascii="宋体" w:hAnsi="宋体"/>
                <w:sz w:val="28"/>
              </w:rPr>
            </w:pPr>
            <w:r>
              <w:rPr>
                <w:rFonts w:ascii="宋体" w:hAnsi="宋体"/>
                <w:sz w:val="28"/>
              </w:rPr>
              <w:t>ACM1701</w:t>
            </w:r>
          </w:p>
        </w:tc>
      </w:tr>
      <w:tr w:rsidR="000C5960" w14:paraId="1AE900CF" w14:textId="77777777">
        <w:trPr>
          <w:trHeight w:val="567"/>
        </w:trPr>
        <w:tc>
          <w:tcPr>
            <w:tcW w:w="1560" w:type="dxa"/>
            <w:vAlign w:val="bottom"/>
          </w:tcPr>
          <w:p w14:paraId="2C6EA43C" w14:textId="77777777" w:rsidR="000C5960" w:rsidRDefault="000C5960">
            <w:pPr>
              <w:rPr>
                <w:rFonts w:ascii="SimHei" w:eastAsia="SimHei" w:hAnsi="SimHei"/>
                <w:sz w:val="28"/>
              </w:rPr>
            </w:pPr>
            <w:r>
              <w:rPr>
                <w:rFonts w:ascii="SimHei" w:eastAsia="SimHei" w:hAnsi="SimHei" w:hint="eastAsia"/>
                <w:sz w:val="28"/>
              </w:rPr>
              <w:t>学    号：</w:t>
            </w:r>
          </w:p>
        </w:tc>
        <w:tc>
          <w:tcPr>
            <w:tcW w:w="3969" w:type="dxa"/>
            <w:tcBorders>
              <w:top w:val="single" w:sz="4" w:space="0" w:color="auto"/>
              <w:bottom w:val="single" w:sz="4" w:space="0" w:color="auto"/>
            </w:tcBorders>
            <w:vAlign w:val="bottom"/>
          </w:tcPr>
          <w:p w14:paraId="2B9F5768" w14:textId="33F61731" w:rsidR="000C5960" w:rsidRDefault="000C5960">
            <w:pPr>
              <w:jc w:val="center"/>
              <w:rPr>
                <w:rFonts w:ascii="宋体" w:hAnsi="宋体"/>
                <w:sz w:val="28"/>
              </w:rPr>
            </w:pPr>
            <w:r>
              <w:rPr>
                <w:rFonts w:ascii="宋体" w:hAnsi="宋体" w:hint="eastAsia"/>
                <w:sz w:val="28"/>
              </w:rPr>
              <w:t>U20</w:t>
            </w:r>
            <w:r w:rsidR="0088784F">
              <w:rPr>
                <w:rFonts w:ascii="宋体" w:hAnsi="宋体"/>
                <w:sz w:val="28"/>
              </w:rPr>
              <w:t>1714780</w:t>
            </w:r>
          </w:p>
        </w:tc>
      </w:tr>
      <w:tr w:rsidR="000C5960" w14:paraId="72069E4A" w14:textId="77777777">
        <w:trPr>
          <w:trHeight w:val="567"/>
        </w:trPr>
        <w:tc>
          <w:tcPr>
            <w:tcW w:w="1560" w:type="dxa"/>
            <w:vAlign w:val="bottom"/>
          </w:tcPr>
          <w:p w14:paraId="77D0B85F" w14:textId="77777777" w:rsidR="000C5960" w:rsidRDefault="000C5960">
            <w:pPr>
              <w:rPr>
                <w:rFonts w:ascii="SimHei" w:eastAsia="SimHei" w:hAnsi="SimHei"/>
                <w:sz w:val="28"/>
              </w:rPr>
            </w:pPr>
            <w:r>
              <w:rPr>
                <w:rFonts w:ascii="SimHei" w:eastAsia="SimHei" w:hAnsi="SimHei" w:hint="eastAsia"/>
                <w:sz w:val="28"/>
              </w:rPr>
              <w:t>姓    名：</w:t>
            </w:r>
          </w:p>
        </w:tc>
        <w:tc>
          <w:tcPr>
            <w:tcW w:w="3969" w:type="dxa"/>
            <w:tcBorders>
              <w:top w:val="single" w:sz="4" w:space="0" w:color="auto"/>
              <w:bottom w:val="single" w:sz="4" w:space="0" w:color="auto"/>
            </w:tcBorders>
            <w:vAlign w:val="bottom"/>
          </w:tcPr>
          <w:p w14:paraId="1D3E170A" w14:textId="3742005B" w:rsidR="000C5960" w:rsidRDefault="0095230B">
            <w:pPr>
              <w:jc w:val="center"/>
              <w:rPr>
                <w:rFonts w:ascii="宋体" w:hAnsi="宋体"/>
                <w:sz w:val="28"/>
              </w:rPr>
            </w:pPr>
            <w:r>
              <w:rPr>
                <w:rFonts w:ascii="宋体" w:hAnsi="宋体" w:hint="eastAsia"/>
                <w:sz w:val="28"/>
              </w:rPr>
              <w:t>刘晨彦</w:t>
            </w:r>
          </w:p>
        </w:tc>
      </w:tr>
      <w:tr w:rsidR="000C5960" w14:paraId="68D14DB0" w14:textId="77777777">
        <w:trPr>
          <w:trHeight w:val="567"/>
        </w:trPr>
        <w:tc>
          <w:tcPr>
            <w:tcW w:w="1560" w:type="dxa"/>
            <w:vAlign w:val="bottom"/>
          </w:tcPr>
          <w:p w14:paraId="02F37DEA" w14:textId="77777777" w:rsidR="000C5960" w:rsidRDefault="000C5960">
            <w:pPr>
              <w:rPr>
                <w:rFonts w:ascii="SimHei" w:eastAsia="SimHei" w:hAnsi="SimHei"/>
                <w:sz w:val="28"/>
              </w:rPr>
            </w:pPr>
            <w:r>
              <w:rPr>
                <w:rFonts w:ascii="SimHei" w:eastAsia="SimHei" w:hAnsi="SimHei" w:hint="eastAsia"/>
                <w:sz w:val="28"/>
              </w:rPr>
              <w:t>电    话：</w:t>
            </w:r>
          </w:p>
        </w:tc>
        <w:tc>
          <w:tcPr>
            <w:tcW w:w="3969" w:type="dxa"/>
            <w:tcBorders>
              <w:top w:val="single" w:sz="4" w:space="0" w:color="auto"/>
              <w:bottom w:val="single" w:sz="4" w:space="0" w:color="auto"/>
            </w:tcBorders>
            <w:vAlign w:val="bottom"/>
          </w:tcPr>
          <w:p w14:paraId="52322564" w14:textId="1BDD2433" w:rsidR="000C5960" w:rsidRDefault="0095230B">
            <w:pPr>
              <w:jc w:val="center"/>
              <w:rPr>
                <w:rFonts w:ascii="宋体" w:hAnsi="宋体"/>
                <w:sz w:val="28"/>
              </w:rPr>
            </w:pPr>
            <w:r>
              <w:rPr>
                <w:rFonts w:ascii="宋体" w:hAnsi="宋体" w:hint="eastAsia"/>
                <w:sz w:val="28"/>
              </w:rPr>
              <w:t>15927172332</w:t>
            </w:r>
          </w:p>
        </w:tc>
      </w:tr>
      <w:tr w:rsidR="000C5960" w14:paraId="6BAE7583" w14:textId="77777777">
        <w:trPr>
          <w:trHeight w:val="567"/>
        </w:trPr>
        <w:tc>
          <w:tcPr>
            <w:tcW w:w="1560" w:type="dxa"/>
            <w:vAlign w:val="bottom"/>
          </w:tcPr>
          <w:p w14:paraId="409E3A0B" w14:textId="77777777" w:rsidR="000C5960" w:rsidRDefault="000C5960">
            <w:pPr>
              <w:rPr>
                <w:rFonts w:ascii="SimHei" w:eastAsia="SimHei" w:hAnsi="SimHei"/>
                <w:sz w:val="28"/>
              </w:rPr>
            </w:pPr>
            <w:r>
              <w:rPr>
                <w:rFonts w:ascii="SimHei" w:eastAsia="SimHei" w:hAnsi="SimHei" w:hint="eastAsia"/>
                <w:sz w:val="28"/>
              </w:rPr>
              <w:t>邮    件：</w:t>
            </w:r>
          </w:p>
        </w:tc>
        <w:tc>
          <w:tcPr>
            <w:tcW w:w="3969" w:type="dxa"/>
            <w:tcBorders>
              <w:top w:val="single" w:sz="4" w:space="0" w:color="auto"/>
              <w:bottom w:val="single" w:sz="4" w:space="0" w:color="auto"/>
            </w:tcBorders>
            <w:vAlign w:val="bottom"/>
          </w:tcPr>
          <w:p w14:paraId="1125A16C" w14:textId="5459F727" w:rsidR="000C5960" w:rsidRDefault="005D48ED">
            <w:pPr>
              <w:jc w:val="center"/>
              <w:rPr>
                <w:rFonts w:ascii="宋体" w:hAnsi="宋体"/>
                <w:sz w:val="28"/>
              </w:rPr>
            </w:pPr>
            <w:hyperlink r:id="rId12" w:history="1">
              <w:r w:rsidR="00B2114E" w:rsidRPr="000B53E3">
                <w:rPr>
                  <w:rStyle w:val="af"/>
                  <w:rFonts w:ascii="宋体" w:hAnsi="宋体" w:hint="eastAsia"/>
                  <w:sz w:val="28"/>
                </w:rPr>
                <w:t>Chen</w:t>
              </w:r>
              <w:r w:rsidR="00B2114E" w:rsidRPr="000B53E3">
                <w:rPr>
                  <w:rStyle w:val="af"/>
                  <w:rFonts w:ascii="宋体" w:hAnsi="宋体"/>
                  <w:sz w:val="28"/>
                </w:rPr>
                <w:t>yanliu712</w:t>
              </w:r>
              <w:r w:rsidR="00B2114E" w:rsidRPr="000B53E3">
                <w:rPr>
                  <w:rStyle w:val="af"/>
                  <w:rFonts w:ascii="宋体" w:hAnsi="宋体" w:hint="eastAsia"/>
                  <w:sz w:val="28"/>
                </w:rPr>
                <w:t>@qq.com</w:t>
              </w:r>
            </w:hyperlink>
          </w:p>
        </w:tc>
      </w:tr>
      <w:tr w:rsidR="000C5960" w14:paraId="561F5508" w14:textId="77777777">
        <w:trPr>
          <w:trHeight w:val="567"/>
        </w:trPr>
        <w:tc>
          <w:tcPr>
            <w:tcW w:w="1560" w:type="dxa"/>
            <w:vAlign w:val="bottom"/>
          </w:tcPr>
          <w:p w14:paraId="1EDF1528" w14:textId="77777777" w:rsidR="000C5960" w:rsidRDefault="000C5960">
            <w:pPr>
              <w:rPr>
                <w:rFonts w:ascii="SimHei" w:eastAsia="SimHei" w:hAnsi="SimHei"/>
                <w:sz w:val="28"/>
              </w:rPr>
            </w:pPr>
            <w:r>
              <w:rPr>
                <w:rFonts w:ascii="SimHei" w:eastAsia="SimHei" w:hAnsi="SimHei" w:hint="eastAsia"/>
                <w:sz w:val="28"/>
              </w:rPr>
              <w:t>完成日期：</w:t>
            </w:r>
          </w:p>
        </w:tc>
        <w:tc>
          <w:tcPr>
            <w:tcW w:w="3969" w:type="dxa"/>
            <w:tcBorders>
              <w:top w:val="single" w:sz="4" w:space="0" w:color="auto"/>
              <w:bottom w:val="single" w:sz="4" w:space="0" w:color="auto"/>
            </w:tcBorders>
            <w:vAlign w:val="bottom"/>
          </w:tcPr>
          <w:p w14:paraId="6F3B6F07" w14:textId="48355FF2" w:rsidR="000C5960" w:rsidRDefault="000C5960" w:rsidP="002C2482">
            <w:pPr>
              <w:jc w:val="center"/>
              <w:rPr>
                <w:rFonts w:ascii="宋体" w:hAnsi="宋体"/>
                <w:sz w:val="28"/>
              </w:rPr>
            </w:pPr>
            <w:r>
              <w:rPr>
                <w:rFonts w:ascii="宋体" w:hAnsi="宋体" w:hint="eastAsia"/>
                <w:sz w:val="28"/>
              </w:rPr>
              <w:t>201</w:t>
            </w:r>
            <w:r w:rsidR="00B2114E">
              <w:rPr>
                <w:rFonts w:ascii="宋体" w:hAnsi="宋体"/>
                <w:sz w:val="28"/>
              </w:rPr>
              <w:t>9</w:t>
            </w:r>
            <w:r>
              <w:rPr>
                <w:rFonts w:ascii="宋体" w:hAnsi="宋体" w:hint="eastAsia"/>
                <w:sz w:val="28"/>
              </w:rPr>
              <w:t>-</w:t>
            </w:r>
            <w:r w:rsidR="00B2114E">
              <w:rPr>
                <w:rFonts w:ascii="宋体" w:hAnsi="宋体"/>
                <w:sz w:val="28"/>
              </w:rPr>
              <w:t>12</w:t>
            </w:r>
            <w:r>
              <w:rPr>
                <w:rFonts w:ascii="宋体" w:hAnsi="宋体" w:hint="eastAsia"/>
                <w:sz w:val="28"/>
              </w:rPr>
              <w:t>-</w:t>
            </w:r>
            <w:r w:rsidR="00B2114E">
              <w:rPr>
                <w:rFonts w:ascii="宋体" w:hAnsi="宋体"/>
                <w:sz w:val="28"/>
              </w:rPr>
              <w:t>12</w:t>
            </w:r>
            <w:r>
              <w:rPr>
                <w:rFonts w:ascii="宋体" w:hAnsi="宋体" w:hint="eastAsia"/>
                <w:sz w:val="28"/>
              </w:rPr>
              <w:t xml:space="preserve">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3BD0" w14:textId="77777777" w:rsidR="000C5960" w:rsidRDefault="000C5960">
      <w:pPr>
        <w:pStyle w:val="afb"/>
        <w:spacing w:line="720" w:lineRule="auto"/>
        <w:jc w:val="center"/>
        <w:rPr>
          <w:rFonts w:ascii="SimHei" w:eastAsia="SimHei" w:hAnsi="SimHei"/>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SimHei" w:eastAsia="SimHei" w:hAnsi="SimHei"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6E65FDEE" w14:textId="62D5780B" w:rsidR="00094F71" w:rsidRDefault="000C5960">
      <w:pPr>
        <w:pStyle w:val="TOC1"/>
        <w:tabs>
          <w:tab w:val="left" w:pos="420"/>
          <w:tab w:val="right" w:leader="dot" w:pos="8834"/>
        </w:tabs>
        <w:rPr>
          <w:rFonts w:asciiTheme="minorHAnsi" w:eastAsiaTheme="minorEastAsia" w:hAnsiTheme="minorHAnsi" w:cstheme="minorBidi"/>
          <w:noProof/>
          <w:sz w:val="21"/>
          <w:szCs w:val="22"/>
        </w:rPr>
      </w:pPr>
      <w:r>
        <w:rPr>
          <w:rFonts w:ascii="Calibri" w:hAnsi="Calibri" w:cs="Calibri"/>
          <w:b/>
          <w:bCs/>
          <w:caps/>
          <w:sz w:val="28"/>
          <w:szCs w:val="20"/>
        </w:rPr>
        <w:fldChar w:fldCharType="begin"/>
      </w:r>
      <w:r>
        <w:instrText xml:space="preserve"> </w:instrText>
      </w:r>
      <w:r>
        <w:rPr>
          <w:rFonts w:hint="eastAsia"/>
        </w:rPr>
        <w:instrText>TOC \o "1-2" \h \z \u</w:instrText>
      </w:r>
      <w:r>
        <w:instrText xml:space="preserve"> </w:instrText>
      </w:r>
      <w:r>
        <w:rPr>
          <w:rFonts w:ascii="Calibri" w:hAnsi="Calibri" w:cs="Calibri"/>
          <w:b/>
          <w:bCs/>
          <w:caps/>
          <w:sz w:val="28"/>
          <w:szCs w:val="20"/>
        </w:rPr>
        <w:fldChar w:fldCharType="separate"/>
      </w:r>
      <w:hyperlink w:anchor="_Toc27232215" w:history="1">
        <w:r w:rsidR="00094F71" w:rsidRPr="00871BF9">
          <w:rPr>
            <w:rStyle w:val="af"/>
            <w:noProof/>
          </w:rPr>
          <w:t>1</w:t>
        </w:r>
        <w:r w:rsidR="00094F71">
          <w:rPr>
            <w:rFonts w:asciiTheme="minorHAnsi" w:eastAsiaTheme="minorEastAsia" w:hAnsiTheme="minorHAnsi" w:cstheme="minorBidi"/>
            <w:noProof/>
            <w:sz w:val="21"/>
            <w:szCs w:val="22"/>
          </w:rPr>
          <w:tab/>
        </w:r>
        <w:r w:rsidR="00094F71" w:rsidRPr="00871BF9">
          <w:rPr>
            <w:rStyle w:val="af"/>
            <w:noProof/>
          </w:rPr>
          <w:t>CPU</w:t>
        </w:r>
        <w:r w:rsidR="00094F71" w:rsidRPr="00871BF9">
          <w:rPr>
            <w:rStyle w:val="af"/>
            <w:noProof/>
          </w:rPr>
          <w:t>设计实验</w:t>
        </w:r>
        <w:r w:rsidR="00094F71">
          <w:rPr>
            <w:noProof/>
            <w:webHidden/>
          </w:rPr>
          <w:tab/>
        </w:r>
        <w:r w:rsidR="00094F71">
          <w:rPr>
            <w:noProof/>
            <w:webHidden/>
          </w:rPr>
          <w:fldChar w:fldCharType="begin"/>
        </w:r>
        <w:r w:rsidR="00094F71">
          <w:rPr>
            <w:noProof/>
            <w:webHidden/>
          </w:rPr>
          <w:instrText xml:space="preserve"> PAGEREF _Toc27232215 \h </w:instrText>
        </w:r>
        <w:r w:rsidR="00094F71">
          <w:rPr>
            <w:noProof/>
            <w:webHidden/>
          </w:rPr>
        </w:r>
        <w:r w:rsidR="00094F71">
          <w:rPr>
            <w:noProof/>
            <w:webHidden/>
          </w:rPr>
          <w:fldChar w:fldCharType="separate"/>
        </w:r>
        <w:r w:rsidR="00094F71">
          <w:rPr>
            <w:noProof/>
            <w:webHidden/>
          </w:rPr>
          <w:t>2</w:t>
        </w:r>
        <w:r w:rsidR="00094F71">
          <w:rPr>
            <w:noProof/>
            <w:webHidden/>
          </w:rPr>
          <w:fldChar w:fldCharType="end"/>
        </w:r>
      </w:hyperlink>
    </w:p>
    <w:p w14:paraId="59CB9739" w14:textId="4179B685" w:rsidR="00094F71" w:rsidRDefault="005D48ED">
      <w:pPr>
        <w:pStyle w:val="TOC2"/>
        <w:tabs>
          <w:tab w:val="left" w:pos="1050"/>
          <w:tab w:val="right" w:leader="dot" w:pos="8834"/>
        </w:tabs>
        <w:ind w:left="480"/>
        <w:rPr>
          <w:rFonts w:asciiTheme="minorHAnsi" w:eastAsiaTheme="minorEastAsia" w:hAnsiTheme="minorHAnsi" w:cstheme="minorBidi"/>
          <w:noProof/>
          <w:sz w:val="21"/>
          <w:szCs w:val="22"/>
        </w:rPr>
      </w:pPr>
      <w:hyperlink w:anchor="_Toc27232216" w:history="1">
        <w:r w:rsidR="00094F71" w:rsidRPr="00871BF9">
          <w:rPr>
            <w:rStyle w:val="af"/>
            <w:noProof/>
          </w:rPr>
          <w:t>1.1</w:t>
        </w:r>
        <w:r w:rsidR="00094F71">
          <w:rPr>
            <w:rFonts w:asciiTheme="minorHAnsi" w:eastAsiaTheme="minorEastAsia" w:hAnsiTheme="minorHAnsi" w:cstheme="minorBidi"/>
            <w:noProof/>
            <w:sz w:val="21"/>
            <w:szCs w:val="22"/>
          </w:rPr>
          <w:tab/>
        </w:r>
        <w:r w:rsidR="00094F71" w:rsidRPr="00871BF9">
          <w:rPr>
            <w:rStyle w:val="af"/>
            <w:noProof/>
          </w:rPr>
          <w:t>设计要求</w:t>
        </w:r>
        <w:r w:rsidR="00094F71">
          <w:rPr>
            <w:noProof/>
            <w:webHidden/>
          </w:rPr>
          <w:tab/>
        </w:r>
        <w:r w:rsidR="00094F71">
          <w:rPr>
            <w:noProof/>
            <w:webHidden/>
          </w:rPr>
          <w:fldChar w:fldCharType="begin"/>
        </w:r>
        <w:r w:rsidR="00094F71">
          <w:rPr>
            <w:noProof/>
            <w:webHidden/>
          </w:rPr>
          <w:instrText xml:space="preserve"> PAGEREF _Toc27232216 \h </w:instrText>
        </w:r>
        <w:r w:rsidR="00094F71">
          <w:rPr>
            <w:noProof/>
            <w:webHidden/>
          </w:rPr>
        </w:r>
        <w:r w:rsidR="00094F71">
          <w:rPr>
            <w:noProof/>
            <w:webHidden/>
          </w:rPr>
          <w:fldChar w:fldCharType="separate"/>
        </w:r>
        <w:r w:rsidR="00094F71">
          <w:rPr>
            <w:noProof/>
            <w:webHidden/>
          </w:rPr>
          <w:t>2</w:t>
        </w:r>
        <w:r w:rsidR="00094F71">
          <w:rPr>
            <w:noProof/>
            <w:webHidden/>
          </w:rPr>
          <w:fldChar w:fldCharType="end"/>
        </w:r>
      </w:hyperlink>
    </w:p>
    <w:p w14:paraId="72753C65" w14:textId="7AAA3489" w:rsidR="00094F71" w:rsidRDefault="005D48ED">
      <w:pPr>
        <w:pStyle w:val="TOC2"/>
        <w:tabs>
          <w:tab w:val="left" w:pos="1050"/>
          <w:tab w:val="right" w:leader="dot" w:pos="8834"/>
        </w:tabs>
        <w:ind w:left="480"/>
        <w:rPr>
          <w:rFonts w:asciiTheme="minorHAnsi" w:eastAsiaTheme="minorEastAsia" w:hAnsiTheme="minorHAnsi" w:cstheme="minorBidi"/>
          <w:noProof/>
          <w:sz w:val="21"/>
          <w:szCs w:val="22"/>
        </w:rPr>
      </w:pPr>
      <w:hyperlink w:anchor="_Toc27232217" w:history="1">
        <w:r w:rsidR="00094F71" w:rsidRPr="00871BF9">
          <w:rPr>
            <w:rStyle w:val="af"/>
            <w:noProof/>
          </w:rPr>
          <w:t>1.2</w:t>
        </w:r>
        <w:r w:rsidR="00094F71">
          <w:rPr>
            <w:rFonts w:asciiTheme="minorHAnsi" w:eastAsiaTheme="minorEastAsia" w:hAnsiTheme="minorHAnsi" w:cstheme="minorBidi"/>
            <w:noProof/>
            <w:sz w:val="21"/>
            <w:szCs w:val="22"/>
          </w:rPr>
          <w:tab/>
        </w:r>
        <w:r w:rsidR="00094F71" w:rsidRPr="00871BF9">
          <w:rPr>
            <w:rStyle w:val="af"/>
            <w:noProof/>
          </w:rPr>
          <w:t>方案设计</w:t>
        </w:r>
        <w:r w:rsidR="00094F71">
          <w:rPr>
            <w:noProof/>
            <w:webHidden/>
          </w:rPr>
          <w:tab/>
        </w:r>
        <w:r w:rsidR="00094F71">
          <w:rPr>
            <w:noProof/>
            <w:webHidden/>
          </w:rPr>
          <w:fldChar w:fldCharType="begin"/>
        </w:r>
        <w:r w:rsidR="00094F71">
          <w:rPr>
            <w:noProof/>
            <w:webHidden/>
          </w:rPr>
          <w:instrText xml:space="preserve"> PAGEREF _Toc27232217 \h </w:instrText>
        </w:r>
        <w:r w:rsidR="00094F71">
          <w:rPr>
            <w:noProof/>
            <w:webHidden/>
          </w:rPr>
        </w:r>
        <w:r w:rsidR="00094F71">
          <w:rPr>
            <w:noProof/>
            <w:webHidden/>
          </w:rPr>
          <w:fldChar w:fldCharType="separate"/>
        </w:r>
        <w:r w:rsidR="00094F71">
          <w:rPr>
            <w:noProof/>
            <w:webHidden/>
          </w:rPr>
          <w:t>4</w:t>
        </w:r>
        <w:r w:rsidR="00094F71">
          <w:rPr>
            <w:noProof/>
            <w:webHidden/>
          </w:rPr>
          <w:fldChar w:fldCharType="end"/>
        </w:r>
      </w:hyperlink>
    </w:p>
    <w:p w14:paraId="169AF4F7" w14:textId="38EF2AEE" w:rsidR="00094F71" w:rsidRDefault="005D48ED">
      <w:pPr>
        <w:pStyle w:val="TOC2"/>
        <w:tabs>
          <w:tab w:val="left" w:pos="1050"/>
          <w:tab w:val="right" w:leader="dot" w:pos="8834"/>
        </w:tabs>
        <w:ind w:left="480"/>
        <w:rPr>
          <w:rFonts w:asciiTheme="minorHAnsi" w:eastAsiaTheme="minorEastAsia" w:hAnsiTheme="minorHAnsi" w:cstheme="minorBidi"/>
          <w:noProof/>
          <w:sz w:val="21"/>
          <w:szCs w:val="22"/>
        </w:rPr>
      </w:pPr>
      <w:hyperlink w:anchor="_Toc27232218" w:history="1">
        <w:r w:rsidR="00094F71" w:rsidRPr="00871BF9">
          <w:rPr>
            <w:rStyle w:val="af"/>
            <w:noProof/>
          </w:rPr>
          <w:t>1.3</w:t>
        </w:r>
        <w:r w:rsidR="00094F71">
          <w:rPr>
            <w:rFonts w:asciiTheme="minorHAnsi" w:eastAsiaTheme="minorEastAsia" w:hAnsiTheme="minorHAnsi" w:cstheme="minorBidi"/>
            <w:noProof/>
            <w:sz w:val="21"/>
            <w:szCs w:val="22"/>
          </w:rPr>
          <w:tab/>
        </w:r>
        <w:r w:rsidR="00094F71" w:rsidRPr="00871BF9">
          <w:rPr>
            <w:rStyle w:val="af"/>
            <w:noProof/>
          </w:rPr>
          <w:t>实验步骤</w:t>
        </w:r>
        <w:r w:rsidR="00094F71">
          <w:rPr>
            <w:noProof/>
            <w:webHidden/>
          </w:rPr>
          <w:tab/>
        </w:r>
        <w:r w:rsidR="00094F71">
          <w:rPr>
            <w:noProof/>
            <w:webHidden/>
          </w:rPr>
          <w:fldChar w:fldCharType="begin"/>
        </w:r>
        <w:r w:rsidR="00094F71">
          <w:rPr>
            <w:noProof/>
            <w:webHidden/>
          </w:rPr>
          <w:instrText xml:space="preserve"> PAGEREF _Toc27232218 \h </w:instrText>
        </w:r>
        <w:r w:rsidR="00094F71">
          <w:rPr>
            <w:noProof/>
            <w:webHidden/>
          </w:rPr>
        </w:r>
        <w:r w:rsidR="00094F71">
          <w:rPr>
            <w:noProof/>
            <w:webHidden/>
          </w:rPr>
          <w:fldChar w:fldCharType="separate"/>
        </w:r>
        <w:r w:rsidR="00094F71">
          <w:rPr>
            <w:noProof/>
            <w:webHidden/>
          </w:rPr>
          <w:t>6</w:t>
        </w:r>
        <w:r w:rsidR="00094F71">
          <w:rPr>
            <w:noProof/>
            <w:webHidden/>
          </w:rPr>
          <w:fldChar w:fldCharType="end"/>
        </w:r>
      </w:hyperlink>
    </w:p>
    <w:p w14:paraId="51B46E63" w14:textId="26EA0915" w:rsidR="00094F71" w:rsidRDefault="005D48ED">
      <w:pPr>
        <w:pStyle w:val="TOC2"/>
        <w:tabs>
          <w:tab w:val="left" w:pos="1050"/>
          <w:tab w:val="right" w:leader="dot" w:pos="8834"/>
        </w:tabs>
        <w:ind w:left="480"/>
        <w:rPr>
          <w:rFonts w:asciiTheme="minorHAnsi" w:eastAsiaTheme="minorEastAsia" w:hAnsiTheme="minorHAnsi" w:cstheme="minorBidi"/>
          <w:noProof/>
          <w:sz w:val="21"/>
          <w:szCs w:val="22"/>
        </w:rPr>
      </w:pPr>
      <w:hyperlink w:anchor="_Toc27232219" w:history="1">
        <w:r w:rsidR="00094F71" w:rsidRPr="00871BF9">
          <w:rPr>
            <w:rStyle w:val="af"/>
            <w:noProof/>
          </w:rPr>
          <w:t>1.4</w:t>
        </w:r>
        <w:r w:rsidR="00094F71">
          <w:rPr>
            <w:rFonts w:asciiTheme="minorHAnsi" w:eastAsiaTheme="minorEastAsia" w:hAnsiTheme="minorHAnsi" w:cstheme="minorBidi"/>
            <w:noProof/>
            <w:sz w:val="21"/>
            <w:szCs w:val="22"/>
          </w:rPr>
          <w:tab/>
        </w:r>
        <w:r w:rsidR="00094F71" w:rsidRPr="00871BF9">
          <w:rPr>
            <w:rStyle w:val="af"/>
            <w:noProof/>
          </w:rPr>
          <w:t>故障与调试</w:t>
        </w:r>
        <w:r w:rsidR="00094F71">
          <w:rPr>
            <w:noProof/>
            <w:webHidden/>
          </w:rPr>
          <w:tab/>
        </w:r>
        <w:r w:rsidR="00094F71">
          <w:rPr>
            <w:noProof/>
            <w:webHidden/>
          </w:rPr>
          <w:fldChar w:fldCharType="begin"/>
        </w:r>
        <w:r w:rsidR="00094F71">
          <w:rPr>
            <w:noProof/>
            <w:webHidden/>
          </w:rPr>
          <w:instrText xml:space="preserve"> PAGEREF _Toc27232219 \h </w:instrText>
        </w:r>
        <w:r w:rsidR="00094F71">
          <w:rPr>
            <w:noProof/>
            <w:webHidden/>
          </w:rPr>
        </w:r>
        <w:r w:rsidR="00094F71">
          <w:rPr>
            <w:noProof/>
            <w:webHidden/>
          </w:rPr>
          <w:fldChar w:fldCharType="separate"/>
        </w:r>
        <w:r w:rsidR="00094F71">
          <w:rPr>
            <w:noProof/>
            <w:webHidden/>
          </w:rPr>
          <w:t>6</w:t>
        </w:r>
        <w:r w:rsidR="00094F71">
          <w:rPr>
            <w:noProof/>
            <w:webHidden/>
          </w:rPr>
          <w:fldChar w:fldCharType="end"/>
        </w:r>
      </w:hyperlink>
    </w:p>
    <w:p w14:paraId="11FBB0D2" w14:textId="4DA3279E" w:rsidR="00094F71" w:rsidRDefault="005D48ED">
      <w:pPr>
        <w:pStyle w:val="TOC2"/>
        <w:tabs>
          <w:tab w:val="left" w:pos="1050"/>
          <w:tab w:val="right" w:leader="dot" w:pos="8834"/>
        </w:tabs>
        <w:ind w:left="480"/>
        <w:rPr>
          <w:rFonts w:asciiTheme="minorHAnsi" w:eastAsiaTheme="minorEastAsia" w:hAnsiTheme="minorHAnsi" w:cstheme="minorBidi"/>
          <w:noProof/>
          <w:sz w:val="21"/>
          <w:szCs w:val="22"/>
        </w:rPr>
      </w:pPr>
      <w:hyperlink w:anchor="_Toc27232220" w:history="1">
        <w:r w:rsidR="00094F71" w:rsidRPr="00871BF9">
          <w:rPr>
            <w:rStyle w:val="af"/>
            <w:noProof/>
          </w:rPr>
          <w:t>1.5</w:t>
        </w:r>
        <w:r w:rsidR="00094F71">
          <w:rPr>
            <w:rFonts w:asciiTheme="minorHAnsi" w:eastAsiaTheme="minorEastAsia" w:hAnsiTheme="minorHAnsi" w:cstheme="minorBidi"/>
            <w:noProof/>
            <w:sz w:val="21"/>
            <w:szCs w:val="22"/>
          </w:rPr>
          <w:tab/>
        </w:r>
        <w:r w:rsidR="00094F71" w:rsidRPr="00871BF9">
          <w:rPr>
            <w:rStyle w:val="af"/>
            <w:noProof/>
          </w:rPr>
          <w:t>测试与分析</w:t>
        </w:r>
        <w:r w:rsidR="00094F71">
          <w:rPr>
            <w:noProof/>
            <w:webHidden/>
          </w:rPr>
          <w:tab/>
        </w:r>
        <w:r w:rsidR="00094F71">
          <w:rPr>
            <w:noProof/>
            <w:webHidden/>
          </w:rPr>
          <w:fldChar w:fldCharType="begin"/>
        </w:r>
        <w:r w:rsidR="00094F71">
          <w:rPr>
            <w:noProof/>
            <w:webHidden/>
          </w:rPr>
          <w:instrText xml:space="preserve"> PAGEREF _Toc27232220 \h </w:instrText>
        </w:r>
        <w:r w:rsidR="00094F71">
          <w:rPr>
            <w:noProof/>
            <w:webHidden/>
          </w:rPr>
        </w:r>
        <w:r w:rsidR="00094F71">
          <w:rPr>
            <w:noProof/>
            <w:webHidden/>
          </w:rPr>
          <w:fldChar w:fldCharType="separate"/>
        </w:r>
        <w:r w:rsidR="00094F71">
          <w:rPr>
            <w:noProof/>
            <w:webHidden/>
          </w:rPr>
          <w:t>8</w:t>
        </w:r>
        <w:r w:rsidR="00094F71">
          <w:rPr>
            <w:noProof/>
            <w:webHidden/>
          </w:rPr>
          <w:fldChar w:fldCharType="end"/>
        </w:r>
      </w:hyperlink>
    </w:p>
    <w:p w14:paraId="7FBB2E7E" w14:textId="7ACF796B" w:rsidR="00094F71" w:rsidRDefault="005D48ED">
      <w:pPr>
        <w:pStyle w:val="TOC1"/>
        <w:tabs>
          <w:tab w:val="left" w:pos="420"/>
          <w:tab w:val="right" w:leader="dot" w:pos="8834"/>
        </w:tabs>
        <w:rPr>
          <w:rFonts w:asciiTheme="minorHAnsi" w:eastAsiaTheme="minorEastAsia" w:hAnsiTheme="minorHAnsi" w:cstheme="minorBidi"/>
          <w:noProof/>
          <w:sz w:val="21"/>
          <w:szCs w:val="22"/>
        </w:rPr>
      </w:pPr>
      <w:hyperlink w:anchor="_Toc27232221" w:history="1">
        <w:r w:rsidR="00094F71" w:rsidRPr="00871BF9">
          <w:rPr>
            <w:rStyle w:val="af"/>
            <w:noProof/>
          </w:rPr>
          <w:t>2</w:t>
        </w:r>
        <w:r w:rsidR="00094F71">
          <w:rPr>
            <w:rFonts w:asciiTheme="minorHAnsi" w:eastAsiaTheme="minorEastAsia" w:hAnsiTheme="minorHAnsi" w:cstheme="minorBidi"/>
            <w:noProof/>
            <w:sz w:val="21"/>
            <w:szCs w:val="22"/>
          </w:rPr>
          <w:tab/>
        </w:r>
        <w:r w:rsidR="00094F71" w:rsidRPr="00871BF9">
          <w:rPr>
            <w:rStyle w:val="af"/>
            <w:noProof/>
          </w:rPr>
          <w:t>总结与心得</w:t>
        </w:r>
        <w:r w:rsidR="00094F71">
          <w:rPr>
            <w:noProof/>
            <w:webHidden/>
          </w:rPr>
          <w:tab/>
        </w:r>
        <w:r w:rsidR="00094F71">
          <w:rPr>
            <w:noProof/>
            <w:webHidden/>
          </w:rPr>
          <w:fldChar w:fldCharType="begin"/>
        </w:r>
        <w:r w:rsidR="00094F71">
          <w:rPr>
            <w:noProof/>
            <w:webHidden/>
          </w:rPr>
          <w:instrText xml:space="preserve"> PAGEREF _Toc27232221 \h </w:instrText>
        </w:r>
        <w:r w:rsidR="00094F71">
          <w:rPr>
            <w:noProof/>
            <w:webHidden/>
          </w:rPr>
        </w:r>
        <w:r w:rsidR="00094F71">
          <w:rPr>
            <w:noProof/>
            <w:webHidden/>
          </w:rPr>
          <w:fldChar w:fldCharType="separate"/>
        </w:r>
        <w:r w:rsidR="00094F71">
          <w:rPr>
            <w:noProof/>
            <w:webHidden/>
          </w:rPr>
          <w:t>11</w:t>
        </w:r>
        <w:r w:rsidR="00094F71">
          <w:rPr>
            <w:noProof/>
            <w:webHidden/>
          </w:rPr>
          <w:fldChar w:fldCharType="end"/>
        </w:r>
      </w:hyperlink>
    </w:p>
    <w:p w14:paraId="4AF39F8B" w14:textId="3EEC582C" w:rsidR="00094F71" w:rsidRDefault="005D48ED">
      <w:pPr>
        <w:pStyle w:val="TOC2"/>
        <w:tabs>
          <w:tab w:val="left" w:pos="1050"/>
          <w:tab w:val="right" w:leader="dot" w:pos="8834"/>
        </w:tabs>
        <w:ind w:left="480"/>
        <w:rPr>
          <w:rFonts w:asciiTheme="minorHAnsi" w:eastAsiaTheme="minorEastAsia" w:hAnsiTheme="minorHAnsi" w:cstheme="minorBidi"/>
          <w:noProof/>
          <w:sz w:val="21"/>
          <w:szCs w:val="22"/>
        </w:rPr>
      </w:pPr>
      <w:hyperlink w:anchor="_Toc27232222" w:history="1">
        <w:r w:rsidR="00094F71" w:rsidRPr="00871BF9">
          <w:rPr>
            <w:rStyle w:val="af"/>
            <w:noProof/>
          </w:rPr>
          <w:t>2.1</w:t>
        </w:r>
        <w:r w:rsidR="00094F71">
          <w:rPr>
            <w:rFonts w:asciiTheme="minorHAnsi" w:eastAsiaTheme="minorEastAsia" w:hAnsiTheme="minorHAnsi" w:cstheme="minorBidi"/>
            <w:noProof/>
            <w:sz w:val="21"/>
            <w:szCs w:val="22"/>
          </w:rPr>
          <w:tab/>
        </w:r>
        <w:r w:rsidR="00094F71" w:rsidRPr="00871BF9">
          <w:rPr>
            <w:rStyle w:val="af"/>
            <w:noProof/>
          </w:rPr>
          <w:t>实验总结</w:t>
        </w:r>
        <w:r w:rsidR="00094F71">
          <w:rPr>
            <w:noProof/>
            <w:webHidden/>
          </w:rPr>
          <w:tab/>
        </w:r>
        <w:r w:rsidR="00094F71">
          <w:rPr>
            <w:noProof/>
            <w:webHidden/>
          </w:rPr>
          <w:fldChar w:fldCharType="begin"/>
        </w:r>
        <w:r w:rsidR="00094F71">
          <w:rPr>
            <w:noProof/>
            <w:webHidden/>
          </w:rPr>
          <w:instrText xml:space="preserve"> PAGEREF _Toc27232222 \h </w:instrText>
        </w:r>
        <w:r w:rsidR="00094F71">
          <w:rPr>
            <w:noProof/>
            <w:webHidden/>
          </w:rPr>
        </w:r>
        <w:r w:rsidR="00094F71">
          <w:rPr>
            <w:noProof/>
            <w:webHidden/>
          </w:rPr>
          <w:fldChar w:fldCharType="separate"/>
        </w:r>
        <w:r w:rsidR="00094F71">
          <w:rPr>
            <w:noProof/>
            <w:webHidden/>
          </w:rPr>
          <w:t>11</w:t>
        </w:r>
        <w:r w:rsidR="00094F71">
          <w:rPr>
            <w:noProof/>
            <w:webHidden/>
          </w:rPr>
          <w:fldChar w:fldCharType="end"/>
        </w:r>
      </w:hyperlink>
    </w:p>
    <w:p w14:paraId="7F3C766D" w14:textId="6F6884C4" w:rsidR="00094F71" w:rsidRDefault="005D48ED">
      <w:pPr>
        <w:pStyle w:val="TOC2"/>
        <w:tabs>
          <w:tab w:val="left" w:pos="1050"/>
          <w:tab w:val="right" w:leader="dot" w:pos="8834"/>
        </w:tabs>
        <w:ind w:left="480"/>
        <w:rPr>
          <w:rFonts w:asciiTheme="minorHAnsi" w:eastAsiaTheme="minorEastAsia" w:hAnsiTheme="minorHAnsi" w:cstheme="minorBidi"/>
          <w:noProof/>
          <w:sz w:val="21"/>
          <w:szCs w:val="22"/>
        </w:rPr>
      </w:pPr>
      <w:hyperlink w:anchor="_Toc27232223" w:history="1">
        <w:r w:rsidR="00094F71" w:rsidRPr="00871BF9">
          <w:rPr>
            <w:rStyle w:val="af"/>
            <w:noProof/>
          </w:rPr>
          <w:t>2.2</w:t>
        </w:r>
        <w:r w:rsidR="00094F71">
          <w:rPr>
            <w:rFonts w:asciiTheme="minorHAnsi" w:eastAsiaTheme="minorEastAsia" w:hAnsiTheme="minorHAnsi" w:cstheme="minorBidi"/>
            <w:noProof/>
            <w:sz w:val="21"/>
            <w:szCs w:val="22"/>
          </w:rPr>
          <w:tab/>
        </w:r>
        <w:r w:rsidR="00094F71" w:rsidRPr="00871BF9">
          <w:rPr>
            <w:rStyle w:val="af"/>
            <w:noProof/>
          </w:rPr>
          <w:t>实验心得</w:t>
        </w:r>
        <w:r w:rsidR="00094F71">
          <w:rPr>
            <w:noProof/>
            <w:webHidden/>
          </w:rPr>
          <w:tab/>
        </w:r>
        <w:r w:rsidR="00094F71">
          <w:rPr>
            <w:noProof/>
            <w:webHidden/>
          </w:rPr>
          <w:fldChar w:fldCharType="begin"/>
        </w:r>
        <w:r w:rsidR="00094F71">
          <w:rPr>
            <w:noProof/>
            <w:webHidden/>
          </w:rPr>
          <w:instrText xml:space="preserve"> PAGEREF _Toc27232223 \h </w:instrText>
        </w:r>
        <w:r w:rsidR="00094F71">
          <w:rPr>
            <w:noProof/>
            <w:webHidden/>
          </w:rPr>
        </w:r>
        <w:r w:rsidR="00094F71">
          <w:rPr>
            <w:noProof/>
            <w:webHidden/>
          </w:rPr>
          <w:fldChar w:fldCharType="separate"/>
        </w:r>
        <w:r w:rsidR="00094F71">
          <w:rPr>
            <w:noProof/>
            <w:webHidden/>
          </w:rPr>
          <w:t>11</w:t>
        </w:r>
        <w:r w:rsidR="00094F71">
          <w:rPr>
            <w:noProof/>
            <w:webHidden/>
          </w:rPr>
          <w:fldChar w:fldCharType="end"/>
        </w:r>
      </w:hyperlink>
    </w:p>
    <w:p w14:paraId="4D98391F" w14:textId="180D7853" w:rsidR="00094F71" w:rsidRDefault="005D48ED">
      <w:pPr>
        <w:pStyle w:val="TOC1"/>
        <w:tabs>
          <w:tab w:val="right" w:leader="dot" w:pos="8834"/>
        </w:tabs>
        <w:rPr>
          <w:rFonts w:asciiTheme="minorHAnsi" w:eastAsiaTheme="minorEastAsia" w:hAnsiTheme="minorHAnsi" w:cstheme="minorBidi"/>
          <w:noProof/>
          <w:sz w:val="21"/>
          <w:szCs w:val="22"/>
        </w:rPr>
      </w:pPr>
      <w:hyperlink w:anchor="_Toc27232224" w:history="1">
        <w:r w:rsidR="00094F71" w:rsidRPr="00871BF9">
          <w:rPr>
            <w:rStyle w:val="af"/>
            <w:noProof/>
          </w:rPr>
          <w:t>参考文献</w:t>
        </w:r>
        <w:r w:rsidR="00094F71">
          <w:rPr>
            <w:noProof/>
            <w:webHidden/>
          </w:rPr>
          <w:tab/>
        </w:r>
        <w:r w:rsidR="00094F71">
          <w:rPr>
            <w:noProof/>
            <w:webHidden/>
          </w:rPr>
          <w:fldChar w:fldCharType="begin"/>
        </w:r>
        <w:r w:rsidR="00094F71">
          <w:rPr>
            <w:noProof/>
            <w:webHidden/>
          </w:rPr>
          <w:instrText xml:space="preserve"> PAGEREF _Toc27232224 \h </w:instrText>
        </w:r>
        <w:r w:rsidR="00094F71">
          <w:rPr>
            <w:noProof/>
            <w:webHidden/>
          </w:rPr>
        </w:r>
        <w:r w:rsidR="00094F71">
          <w:rPr>
            <w:noProof/>
            <w:webHidden/>
          </w:rPr>
          <w:fldChar w:fldCharType="separate"/>
        </w:r>
        <w:r w:rsidR="00094F71">
          <w:rPr>
            <w:noProof/>
            <w:webHidden/>
          </w:rPr>
          <w:t>12</w:t>
        </w:r>
        <w:r w:rsidR="00094F71">
          <w:rPr>
            <w:noProof/>
            <w:webHidden/>
          </w:rPr>
          <w:fldChar w:fldCharType="end"/>
        </w:r>
      </w:hyperlink>
    </w:p>
    <w:p w14:paraId="2CEFBBA9" w14:textId="63D4281C" w:rsidR="000C5960" w:rsidRDefault="000C5960">
      <w:pPr>
        <w:sectPr w:rsidR="000C5960" w:rsidSect="00F5775D">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3AB25B12" w14:textId="77777777" w:rsidR="00251310" w:rsidRPr="00207D8A" w:rsidRDefault="00251310" w:rsidP="00251310">
      <w:pPr>
        <w:pStyle w:val="10"/>
        <w:numPr>
          <w:ilvl w:val="0"/>
          <w:numId w:val="10"/>
        </w:numPr>
      </w:pPr>
      <w:bookmarkStart w:id="13" w:name="_Toc27232215"/>
      <w:bookmarkStart w:id="14" w:name="_Toc134007939"/>
      <w:bookmarkStart w:id="15" w:name="_Toc135227344"/>
      <w:bookmarkStart w:id="16" w:name="_Toc135227423"/>
      <w:bookmarkStart w:id="17" w:name="_Toc135227590"/>
      <w:bookmarkStart w:id="18" w:name="_Toc135229748"/>
      <w:bookmarkStart w:id="19" w:name="_Toc266358996"/>
      <w:bookmarkEnd w:id="7"/>
      <w:bookmarkEnd w:id="8"/>
      <w:bookmarkEnd w:id="9"/>
      <w:bookmarkEnd w:id="10"/>
      <w:bookmarkEnd w:id="11"/>
      <w:bookmarkEnd w:id="12"/>
      <w:r>
        <w:rPr>
          <w:rFonts w:hint="eastAsia"/>
        </w:rPr>
        <w:lastRenderedPageBreak/>
        <w:t>CPU</w:t>
      </w:r>
      <w:r w:rsidR="005A6CFA">
        <w:rPr>
          <w:rFonts w:hint="eastAsia"/>
        </w:rPr>
        <w:t>设计</w:t>
      </w:r>
      <w:r>
        <w:rPr>
          <w:rFonts w:hint="eastAsia"/>
        </w:rPr>
        <w:t>实验</w:t>
      </w:r>
      <w:bookmarkEnd w:id="13"/>
    </w:p>
    <w:p w14:paraId="117D3A8B" w14:textId="72095E49" w:rsidR="00251310" w:rsidRDefault="00251310" w:rsidP="00251310">
      <w:pPr>
        <w:pStyle w:val="2"/>
      </w:pPr>
      <w:bookmarkStart w:id="20" w:name="_Toc27232216"/>
      <w:r>
        <w:rPr>
          <w:rFonts w:hint="eastAsia"/>
        </w:rPr>
        <w:t>设计要求</w:t>
      </w:r>
      <w:bookmarkEnd w:id="20"/>
    </w:p>
    <w:p w14:paraId="6C7304D0" w14:textId="355D6619" w:rsidR="003F5215" w:rsidRDefault="00814DE7" w:rsidP="003F5215">
      <w:pPr>
        <w:pStyle w:val="30"/>
        <w:spacing w:before="229" w:after="229"/>
      </w:pPr>
      <w:r>
        <w:rPr>
          <w:rFonts w:hint="eastAsia"/>
        </w:rPr>
        <w:t>单周期</w:t>
      </w:r>
      <w:r>
        <w:rPr>
          <w:rFonts w:hint="eastAsia"/>
        </w:rPr>
        <w:t>MIPS</w:t>
      </w:r>
      <w:r>
        <w:rPr>
          <w:rFonts w:hint="eastAsia"/>
        </w:rPr>
        <w:t>硬布线</w:t>
      </w:r>
      <w:r>
        <w:rPr>
          <w:rFonts w:hint="eastAsia"/>
        </w:rPr>
        <w:t>CPU</w:t>
      </w:r>
      <w:r>
        <w:rPr>
          <w:rFonts w:hint="eastAsia"/>
        </w:rPr>
        <w:t>的设计要求</w:t>
      </w:r>
    </w:p>
    <w:p w14:paraId="5B22A8B8" w14:textId="4737AE21" w:rsidR="0040518C" w:rsidRPr="0040518C" w:rsidRDefault="0040518C" w:rsidP="0040518C">
      <w:pPr>
        <w:pStyle w:val="4"/>
        <w:ind w:left="1342"/>
      </w:pPr>
      <w:r>
        <w:rPr>
          <w:rFonts w:hint="eastAsia"/>
        </w:rPr>
        <w:t>单周期</w:t>
      </w:r>
      <w:r>
        <w:rPr>
          <w:rFonts w:hint="eastAsia"/>
        </w:rPr>
        <w:t>MIPS</w:t>
      </w:r>
      <w:r>
        <w:rPr>
          <w:rFonts w:hint="eastAsia"/>
        </w:rPr>
        <w:t>硬布线</w:t>
      </w:r>
      <w:r>
        <w:rPr>
          <w:rFonts w:hint="eastAsia"/>
        </w:rPr>
        <w:t>CPU</w:t>
      </w:r>
      <w:r>
        <w:rPr>
          <w:rFonts w:hint="eastAsia"/>
        </w:rPr>
        <w:t>通路的设计要求</w:t>
      </w:r>
    </w:p>
    <w:p w14:paraId="57BFEA3B" w14:textId="5598D8CB" w:rsidR="007D09E1" w:rsidRDefault="007D09E1" w:rsidP="007D09E1">
      <w:pPr>
        <w:pStyle w:val="a3"/>
        <w:ind w:firstLine="480"/>
      </w:pPr>
      <w:r w:rsidRPr="00BF4533">
        <w:rPr>
          <w:rFonts w:hint="eastAsia"/>
        </w:rPr>
        <w:t>利用</w:t>
      </w:r>
      <w:r>
        <w:t>L</w:t>
      </w:r>
      <w:r>
        <w:rPr>
          <w:rFonts w:hint="eastAsia"/>
        </w:rPr>
        <w:t>ogisim</w:t>
      </w:r>
      <w:r>
        <w:rPr>
          <w:rFonts w:hint="eastAsia"/>
        </w:rPr>
        <w:t>平台中现有运算部件构建一个</w:t>
      </w:r>
      <w:r w:rsidR="00F008AC">
        <w:rPr>
          <w:rFonts w:hint="eastAsia"/>
        </w:rPr>
        <w:t>单周期硬布线的</w:t>
      </w:r>
      <w:r w:rsidR="00F008AC">
        <w:rPr>
          <w:rFonts w:hint="eastAsia"/>
        </w:rPr>
        <w:t>CPU</w:t>
      </w:r>
      <w:r w:rsidR="00F008AC">
        <w:rPr>
          <w:rFonts w:hint="eastAsia"/>
        </w:rPr>
        <w:t>，支持</w:t>
      </w:r>
      <w:r w:rsidR="00C722D2">
        <w:rPr>
          <w:rFonts w:hint="eastAsia"/>
        </w:rPr>
        <w:t>八种基本的</w:t>
      </w:r>
      <w:r w:rsidR="00C722D2">
        <w:rPr>
          <w:rFonts w:hint="eastAsia"/>
        </w:rPr>
        <w:t>MIPS</w:t>
      </w:r>
      <w:r w:rsidR="00C722D2">
        <w:rPr>
          <w:rFonts w:hint="eastAsia"/>
        </w:rPr>
        <w:t>指令，能够实现内存区域的冒泡排序</w:t>
      </w:r>
      <w:r w:rsidR="00F83B39">
        <w:rPr>
          <w:rFonts w:hint="eastAsia"/>
        </w:rPr>
        <w:t>。</w:t>
      </w:r>
      <w:r w:rsidR="00595B98">
        <w:rPr>
          <w:rFonts w:hint="eastAsia"/>
        </w:rPr>
        <w:t>单周期</w:t>
      </w:r>
      <w:r w:rsidR="00595B98">
        <w:rPr>
          <w:rFonts w:hint="eastAsia"/>
        </w:rPr>
        <w:t>MIPS</w:t>
      </w:r>
      <w:r w:rsidR="00595B98">
        <w:rPr>
          <w:rFonts w:hint="eastAsia"/>
        </w:rPr>
        <w:t>硬布线</w:t>
      </w:r>
      <w:r w:rsidR="0040518C">
        <w:rPr>
          <w:rFonts w:hint="eastAsia"/>
        </w:rPr>
        <w:t>CPU</w:t>
      </w:r>
      <w:r w:rsidR="0040518C">
        <w:rPr>
          <w:rFonts w:hint="eastAsia"/>
        </w:rPr>
        <w:t>通路</w:t>
      </w:r>
      <w:r w:rsidR="00F913E1">
        <w:rPr>
          <w:rFonts w:hint="eastAsia"/>
        </w:rPr>
        <w:t>的输入输出引脚见下表。</w:t>
      </w:r>
    </w:p>
    <w:p w14:paraId="1DECB3BA" w14:textId="7CD0F0F2" w:rsidR="00F913E1" w:rsidRPr="00AE5151" w:rsidRDefault="00F913E1" w:rsidP="00F913E1">
      <w:pPr>
        <w:pStyle w:val="aff1"/>
        <w:keepNext/>
        <w:spacing w:beforeLines="0" w:before="91" w:afterLines="0" w:after="91"/>
        <w:rPr>
          <w:noProof/>
        </w:rPr>
      </w:pPr>
      <w:r>
        <w:rPr>
          <w:rFonts w:hint="eastAsia"/>
        </w:rPr>
        <w:t xml:space="preserve">表 </w:t>
      </w:r>
      <w:r w:rsidR="00747A23">
        <w:rPr>
          <w:rFonts w:hint="eastAsia"/>
        </w:rPr>
        <w:t>1</w:t>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t xml:space="preserve"> </w:t>
      </w:r>
      <w:r w:rsidR="00D03A35">
        <w:rPr>
          <w:rFonts w:hint="eastAsia"/>
        </w:rPr>
        <w:t>单周期MIPS硬布线电路</w:t>
      </w:r>
      <w:r w:rsidRPr="00AE5151">
        <w:rPr>
          <w:noProof/>
        </w:rPr>
        <w:t>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F913E1" w:rsidRPr="00DE14F5" w14:paraId="72C67891" w14:textId="77777777" w:rsidTr="00D03A35">
        <w:trPr>
          <w:jc w:val="center"/>
        </w:trPr>
        <w:tc>
          <w:tcPr>
            <w:tcW w:w="1341" w:type="dxa"/>
            <w:tcBorders>
              <w:top w:val="single" w:sz="12" w:space="0" w:color="008000"/>
              <w:bottom w:val="single" w:sz="8" w:space="0" w:color="008000"/>
            </w:tcBorders>
          </w:tcPr>
          <w:p w14:paraId="1CB79601" w14:textId="77777777" w:rsidR="00F913E1" w:rsidRDefault="00F913E1" w:rsidP="00D03A35">
            <w:pPr>
              <w:pStyle w:val="aff8"/>
              <w:ind w:firstLineChars="0" w:firstLine="0"/>
              <w:jc w:val="center"/>
            </w:pPr>
            <w:r>
              <w:t>引脚</w:t>
            </w:r>
          </w:p>
        </w:tc>
        <w:tc>
          <w:tcPr>
            <w:tcW w:w="1417" w:type="dxa"/>
            <w:tcBorders>
              <w:top w:val="single" w:sz="12" w:space="0" w:color="008000"/>
              <w:bottom w:val="single" w:sz="8" w:space="0" w:color="008000"/>
            </w:tcBorders>
          </w:tcPr>
          <w:p w14:paraId="4A025704" w14:textId="77777777" w:rsidR="00F913E1" w:rsidRDefault="00F913E1" w:rsidP="00D03A35">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56D10633" w14:textId="77777777" w:rsidR="00F913E1" w:rsidRDefault="00F913E1" w:rsidP="00D03A35">
            <w:pPr>
              <w:pStyle w:val="aff8"/>
              <w:ind w:firstLineChars="0" w:firstLine="0"/>
              <w:jc w:val="center"/>
            </w:pPr>
            <w:r>
              <w:t>位宽</w:t>
            </w:r>
          </w:p>
        </w:tc>
        <w:tc>
          <w:tcPr>
            <w:tcW w:w="3946" w:type="dxa"/>
            <w:tcBorders>
              <w:top w:val="single" w:sz="12" w:space="0" w:color="008000"/>
              <w:bottom w:val="single" w:sz="8" w:space="0" w:color="008000"/>
            </w:tcBorders>
          </w:tcPr>
          <w:p w14:paraId="2BE7B2E3" w14:textId="77777777" w:rsidR="00F913E1" w:rsidRDefault="00F913E1" w:rsidP="00D03A35">
            <w:pPr>
              <w:pStyle w:val="aff8"/>
              <w:ind w:firstLineChars="0" w:firstLine="0"/>
            </w:pPr>
            <w:r>
              <w:rPr>
                <w:rFonts w:hint="eastAsia"/>
              </w:rPr>
              <w:t>功能</w:t>
            </w:r>
            <w:r>
              <w:t>描述</w:t>
            </w:r>
          </w:p>
        </w:tc>
      </w:tr>
      <w:tr w:rsidR="00F913E1" w:rsidRPr="00DE14F5" w14:paraId="7A628AEF" w14:textId="77777777" w:rsidTr="00D03A35">
        <w:trPr>
          <w:jc w:val="center"/>
        </w:trPr>
        <w:tc>
          <w:tcPr>
            <w:tcW w:w="1341" w:type="dxa"/>
            <w:tcBorders>
              <w:top w:val="single" w:sz="8" w:space="0" w:color="008000"/>
              <w:bottom w:val="single" w:sz="8" w:space="0" w:color="008000"/>
            </w:tcBorders>
          </w:tcPr>
          <w:p w14:paraId="430C452B" w14:textId="1C73DBE2" w:rsidR="00F913E1" w:rsidRDefault="008A266A" w:rsidP="00D03A35">
            <w:pPr>
              <w:pStyle w:val="aff8"/>
              <w:ind w:firstLineChars="0" w:firstLine="0"/>
              <w:jc w:val="center"/>
            </w:pPr>
            <w:r>
              <w:rPr>
                <w:rFonts w:hint="eastAsia"/>
              </w:rPr>
              <w:t>RST</w:t>
            </w:r>
          </w:p>
        </w:tc>
        <w:tc>
          <w:tcPr>
            <w:tcW w:w="1417" w:type="dxa"/>
            <w:tcBorders>
              <w:top w:val="single" w:sz="8" w:space="0" w:color="008000"/>
              <w:bottom w:val="single" w:sz="8" w:space="0" w:color="008000"/>
            </w:tcBorders>
          </w:tcPr>
          <w:p w14:paraId="48C64B14" w14:textId="77777777" w:rsidR="00F913E1" w:rsidRDefault="00F913E1" w:rsidP="00D03A35">
            <w:pPr>
              <w:pStyle w:val="aff8"/>
              <w:ind w:firstLineChars="0" w:firstLine="0"/>
              <w:jc w:val="center"/>
            </w:pPr>
            <w:r>
              <w:t>输入</w:t>
            </w:r>
          </w:p>
        </w:tc>
        <w:tc>
          <w:tcPr>
            <w:tcW w:w="851" w:type="dxa"/>
            <w:tcBorders>
              <w:top w:val="single" w:sz="8" w:space="0" w:color="008000"/>
              <w:bottom w:val="single" w:sz="8" w:space="0" w:color="008000"/>
            </w:tcBorders>
          </w:tcPr>
          <w:p w14:paraId="7A3B0A8A" w14:textId="29DA9832" w:rsidR="00F913E1" w:rsidRDefault="008A266A" w:rsidP="00D03A35">
            <w:pPr>
              <w:pStyle w:val="aff8"/>
              <w:ind w:firstLineChars="0" w:firstLine="0"/>
              <w:jc w:val="center"/>
            </w:pPr>
            <w:r>
              <w:rPr>
                <w:rFonts w:hint="eastAsia"/>
              </w:rPr>
              <w:t>1</w:t>
            </w:r>
          </w:p>
        </w:tc>
        <w:tc>
          <w:tcPr>
            <w:tcW w:w="3946" w:type="dxa"/>
            <w:tcBorders>
              <w:top w:val="single" w:sz="8" w:space="0" w:color="008000"/>
              <w:bottom w:val="single" w:sz="8" w:space="0" w:color="008000"/>
            </w:tcBorders>
          </w:tcPr>
          <w:p w14:paraId="46104CE3" w14:textId="0F8EEAC1" w:rsidR="00F913E1" w:rsidRDefault="008A266A" w:rsidP="00D03A35">
            <w:pPr>
              <w:pStyle w:val="aff8"/>
              <w:ind w:firstLineChars="0" w:firstLine="0"/>
            </w:pPr>
            <w:r>
              <w:rPr>
                <w:rFonts w:hint="eastAsia"/>
              </w:rPr>
              <w:t>复位信号</w:t>
            </w:r>
          </w:p>
        </w:tc>
      </w:tr>
      <w:tr w:rsidR="00F913E1" w:rsidRPr="00DE14F5" w14:paraId="340A7C85" w14:textId="77777777" w:rsidTr="00D03A35">
        <w:trPr>
          <w:jc w:val="center"/>
        </w:trPr>
        <w:tc>
          <w:tcPr>
            <w:tcW w:w="1341" w:type="dxa"/>
            <w:tcBorders>
              <w:top w:val="single" w:sz="8" w:space="0" w:color="008000"/>
              <w:bottom w:val="single" w:sz="8" w:space="0" w:color="008000"/>
            </w:tcBorders>
          </w:tcPr>
          <w:p w14:paraId="3178F74C" w14:textId="211DC019" w:rsidR="00F913E1" w:rsidRDefault="008A266A" w:rsidP="00D03A35">
            <w:pPr>
              <w:pStyle w:val="aff8"/>
              <w:ind w:firstLineChars="0" w:firstLine="0"/>
              <w:jc w:val="center"/>
            </w:pPr>
            <w:r>
              <w:rPr>
                <w:rFonts w:hint="eastAsia"/>
              </w:rPr>
              <w:t>CLK</w:t>
            </w:r>
          </w:p>
        </w:tc>
        <w:tc>
          <w:tcPr>
            <w:tcW w:w="1417" w:type="dxa"/>
            <w:tcBorders>
              <w:top w:val="single" w:sz="8" w:space="0" w:color="008000"/>
              <w:bottom w:val="single" w:sz="8" w:space="0" w:color="008000"/>
            </w:tcBorders>
          </w:tcPr>
          <w:p w14:paraId="08B3FDD9" w14:textId="77777777" w:rsidR="00F913E1" w:rsidRDefault="00F913E1" w:rsidP="00D03A35">
            <w:pPr>
              <w:pStyle w:val="aff8"/>
              <w:ind w:firstLineChars="0" w:firstLine="0"/>
              <w:jc w:val="center"/>
            </w:pPr>
            <w:r>
              <w:t>输入</w:t>
            </w:r>
          </w:p>
        </w:tc>
        <w:tc>
          <w:tcPr>
            <w:tcW w:w="851" w:type="dxa"/>
            <w:tcBorders>
              <w:top w:val="single" w:sz="8" w:space="0" w:color="008000"/>
              <w:bottom w:val="single" w:sz="8" w:space="0" w:color="008000"/>
            </w:tcBorders>
          </w:tcPr>
          <w:p w14:paraId="7C1E1C22" w14:textId="086676B0" w:rsidR="00F913E1" w:rsidRDefault="00AF4A20" w:rsidP="00D03A35">
            <w:pPr>
              <w:pStyle w:val="aff8"/>
              <w:ind w:firstLineChars="0" w:firstLine="0"/>
              <w:jc w:val="center"/>
            </w:pPr>
            <w:r>
              <w:rPr>
                <w:rFonts w:hint="eastAsia"/>
              </w:rPr>
              <w:t>1</w:t>
            </w:r>
          </w:p>
        </w:tc>
        <w:tc>
          <w:tcPr>
            <w:tcW w:w="3946" w:type="dxa"/>
            <w:tcBorders>
              <w:top w:val="single" w:sz="8" w:space="0" w:color="008000"/>
              <w:bottom w:val="single" w:sz="8" w:space="0" w:color="008000"/>
            </w:tcBorders>
          </w:tcPr>
          <w:p w14:paraId="2A2A4E4C" w14:textId="2CDB6224" w:rsidR="00F913E1" w:rsidRDefault="008A266A" w:rsidP="00D03A35">
            <w:pPr>
              <w:pStyle w:val="aff8"/>
              <w:ind w:firstLineChars="0" w:firstLine="0"/>
            </w:pPr>
            <w:r>
              <w:rPr>
                <w:rFonts w:hint="eastAsia"/>
              </w:rPr>
              <w:t>时钟信号</w:t>
            </w:r>
          </w:p>
        </w:tc>
      </w:tr>
      <w:tr w:rsidR="00F913E1" w:rsidRPr="00DE14F5" w14:paraId="3062B0D7" w14:textId="77777777" w:rsidTr="00D03A35">
        <w:trPr>
          <w:jc w:val="center"/>
        </w:trPr>
        <w:tc>
          <w:tcPr>
            <w:tcW w:w="1341" w:type="dxa"/>
            <w:tcBorders>
              <w:top w:val="single" w:sz="8" w:space="0" w:color="008000"/>
              <w:bottom w:val="single" w:sz="8" w:space="0" w:color="008000"/>
            </w:tcBorders>
          </w:tcPr>
          <w:p w14:paraId="1157DC07" w14:textId="2DE050A9" w:rsidR="00F913E1" w:rsidRDefault="00D36BF8" w:rsidP="00D03A35">
            <w:pPr>
              <w:pStyle w:val="aff8"/>
              <w:ind w:firstLineChars="0" w:firstLine="0"/>
              <w:jc w:val="center"/>
            </w:pPr>
            <w:r>
              <w:rPr>
                <w:rFonts w:hint="eastAsia"/>
              </w:rPr>
              <w:t>PC</w:t>
            </w:r>
          </w:p>
        </w:tc>
        <w:tc>
          <w:tcPr>
            <w:tcW w:w="1417" w:type="dxa"/>
            <w:tcBorders>
              <w:top w:val="single" w:sz="8" w:space="0" w:color="008000"/>
              <w:bottom w:val="single" w:sz="8" w:space="0" w:color="008000"/>
            </w:tcBorders>
          </w:tcPr>
          <w:p w14:paraId="72A0A69F" w14:textId="1D391ED0" w:rsidR="00F913E1" w:rsidRDefault="00AF4A20" w:rsidP="00D03A35">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182516CD" w14:textId="64E0FC0D" w:rsidR="00F913E1" w:rsidRDefault="00AF4A20" w:rsidP="00D03A35">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61E885D2" w14:textId="7F1A28F1" w:rsidR="00F913E1" w:rsidRDefault="00F20268" w:rsidP="00D03A35">
            <w:pPr>
              <w:pStyle w:val="aff8"/>
              <w:ind w:firstLineChars="0" w:firstLine="0"/>
            </w:pPr>
            <w:r>
              <w:rPr>
                <w:rFonts w:hint="eastAsia"/>
              </w:rPr>
              <w:t>地址</w:t>
            </w:r>
          </w:p>
        </w:tc>
      </w:tr>
      <w:tr w:rsidR="00F913E1" w:rsidRPr="00DE14F5" w14:paraId="1B010A70" w14:textId="77777777" w:rsidTr="00D03A35">
        <w:trPr>
          <w:jc w:val="center"/>
        </w:trPr>
        <w:tc>
          <w:tcPr>
            <w:tcW w:w="1341" w:type="dxa"/>
            <w:tcBorders>
              <w:top w:val="single" w:sz="8" w:space="0" w:color="008000"/>
              <w:bottom w:val="single" w:sz="8" w:space="0" w:color="008000"/>
            </w:tcBorders>
          </w:tcPr>
          <w:p w14:paraId="552702FE" w14:textId="1E84645D" w:rsidR="00F913E1" w:rsidRDefault="00F20268" w:rsidP="00D03A35">
            <w:pPr>
              <w:pStyle w:val="aff8"/>
              <w:ind w:firstLineChars="0" w:firstLine="0"/>
              <w:jc w:val="center"/>
            </w:pPr>
            <w:r>
              <w:rPr>
                <w:rFonts w:hint="eastAsia"/>
              </w:rPr>
              <w:t>IR</w:t>
            </w:r>
          </w:p>
        </w:tc>
        <w:tc>
          <w:tcPr>
            <w:tcW w:w="1417" w:type="dxa"/>
            <w:tcBorders>
              <w:top w:val="single" w:sz="8" w:space="0" w:color="008000"/>
              <w:bottom w:val="single" w:sz="8" w:space="0" w:color="008000"/>
            </w:tcBorders>
          </w:tcPr>
          <w:p w14:paraId="54AAB0C6" w14:textId="77777777" w:rsidR="00F913E1" w:rsidRDefault="00F913E1" w:rsidP="00D03A35">
            <w:pPr>
              <w:pStyle w:val="aff8"/>
              <w:ind w:firstLineChars="0" w:firstLine="0"/>
              <w:jc w:val="center"/>
            </w:pPr>
            <w:r>
              <w:t>输出</w:t>
            </w:r>
          </w:p>
        </w:tc>
        <w:tc>
          <w:tcPr>
            <w:tcW w:w="851" w:type="dxa"/>
            <w:tcBorders>
              <w:top w:val="single" w:sz="8" w:space="0" w:color="008000"/>
              <w:bottom w:val="single" w:sz="8" w:space="0" w:color="008000"/>
            </w:tcBorders>
          </w:tcPr>
          <w:p w14:paraId="334C885A" w14:textId="77777777" w:rsidR="00F913E1" w:rsidRDefault="00F913E1" w:rsidP="00D03A35">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1A17B82B" w14:textId="5027EB15" w:rsidR="00F913E1" w:rsidRDefault="0043159B" w:rsidP="00D03A35">
            <w:pPr>
              <w:pStyle w:val="aff8"/>
              <w:ind w:firstLineChars="0" w:firstLine="0"/>
            </w:pPr>
            <w:r>
              <w:rPr>
                <w:rFonts w:hint="eastAsia"/>
              </w:rPr>
              <w:t>指令</w:t>
            </w:r>
          </w:p>
        </w:tc>
      </w:tr>
      <w:tr w:rsidR="00F913E1" w:rsidRPr="00DE14F5" w14:paraId="4E3D267F" w14:textId="77777777" w:rsidTr="00D03A35">
        <w:trPr>
          <w:jc w:val="center"/>
        </w:trPr>
        <w:tc>
          <w:tcPr>
            <w:tcW w:w="1341" w:type="dxa"/>
            <w:tcBorders>
              <w:top w:val="single" w:sz="8" w:space="0" w:color="008000"/>
              <w:bottom w:val="single" w:sz="8" w:space="0" w:color="008000"/>
            </w:tcBorders>
          </w:tcPr>
          <w:p w14:paraId="11FA22BD" w14:textId="706F4093" w:rsidR="00F913E1" w:rsidRDefault="00F20268" w:rsidP="00D03A35">
            <w:pPr>
              <w:pStyle w:val="aff8"/>
              <w:ind w:firstLineChars="0" w:firstLine="0"/>
              <w:jc w:val="center"/>
            </w:pPr>
            <w:r>
              <w:rPr>
                <w:rFonts w:hint="eastAsia"/>
              </w:rPr>
              <w:t>RegWrite</w:t>
            </w:r>
          </w:p>
        </w:tc>
        <w:tc>
          <w:tcPr>
            <w:tcW w:w="1417" w:type="dxa"/>
            <w:tcBorders>
              <w:top w:val="single" w:sz="8" w:space="0" w:color="008000"/>
              <w:bottom w:val="single" w:sz="8" w:space="0" w:color="008000"/>
            </w:tcBorders>
          </w:tcPr>
          <w:p w14:paraId="44135B0A" w14:textId="77777777" w:rsidR="00F913E1" w:rsidRDefault="00F913E1" w:rsidP="00D03A35">
            <w:pPr>
              <w:pStyle w:val="aff8"/>
              <w:ind w:firstLineChars="0" w:firstLine="0"/>
              <w:jc w:val="center"/>
            </w:pPr>
            <w:r>
              <w:t>输出</w:t>
            </w:r>
          </w:p>
        </w:tc>
        <w:tc>
          <w:tcPr>
            <w:tcW w:w="851" w:type="dxa"/>
            <w:tcBorders>
              <w:top w:val="single" w:sz="8" w:space="0" w:color="008000"/>
              <w:bottom w:val="single" w:sz="8" w:space="0" w:color="008000"/>
            </w:tcBorders>
          </w:tcPr>
          <w:p w14:paraId="3598792F" w14:textId="77777777" w:rsidR="00F913E1" w:rsidRDefault="00F913E1" w:rsidP="00D03A35">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356DBECA" w14:textId="76A85F63" w:rsidR="00F913E1" w:rsidRDefault="0043159B" w:rsidP="00D03A35">
            <w:pPr>
              <w:pStyle w:val="aff8"/>
              <w:ind w:firstLineChars="0" w:firstLine="0"/>
            </w:pPr>
            <w:r>
              <w:rPr>
                <w:rFonts w:hint="eastAsia"/>
              </w:rPr>
              <w:t>寄存器写使能控制信号</w:t>
            </w:r>
          </w:p>
        </w:tc>
      </w:tr>
      <w:tr w:rsidR="0054661B" w:rsidRPr="00DE14F5" w14:paraId="29BF58E3" w14:textId="77777777" w:rsidTr="00D03A35">
        <w:trPr>
          <w:jc w:val="center"/>
        </w:trPr>
        <w:tc>
          <w:tcPr>
            <w:tcW w:w="1341" w:type="dxa"/>
            <w:tcBorders>
              <w:top w:val="single" w:sz="8" w:space="0" w:color="008000"/>
              <w:bottom w:val="single" w:sz="8" w:space="0" w:color="008000"/>
            </w:tcBorders>
          </w:tcPr>
          <w:p w14:paraId="01319A8D" w14:textId="5A028BF6" w:rsidR="0054661B" w:rsidRDefault="0054661B" w:rsidP="00D03A35">
            <w:pPr>
              <w:pStyle w:val="aff8"/>
              <w:ind w:firstLineChars="0" w:firstLine="0"/>
              <w:jc w:val="center"/>
            </w:pPr>
            <w:r>
              <w:rPr>
                <w:rFonts w:hint="eastAsia"/>
              </w:rPr>
              <w:t>RDin</w:t>
            </w:r>
          </w:p>
        </w:tc>
        <w:tc>
          <w:tcPr>
            <w:tcW w:w="1417" w:type="dxa"/>
            <w:tcBorders>
              <w:top w:val="single" w:sz="8" w:space="0" w:color="008000"/>
              <w:bottom w:val="single" w:sz="8" w:space="0" w:color="008000"/>
            </w:tcBorders>
          </w:tcPr>
          <w:p w14:paraId="6702C978" w14:textId="37395298" w:rsidR="0054661B" w:rsidRDefault="0054661B" w:rsidP="00D03A35">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70F7EDEA" w14:textId="1B18FFA5" w:rsidR="0054661B" w:rsidRDefault="0054661B" w:rsidP="00D03A35">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726F0FD5" w14:textId="38EDFE9E" w:rsidR="0054661B" w:rsidRDefault="00D76233" w:rsidP="00D03A35">
            <w:pPr>
              <w:pStyle w:val="aff8"/>
              <w:ind w:firstLineChars="0" w:firstLine="0"/>
            </w:pPr>
            <w:r>
              <w:rPr>
                <w:rFonts w:hint="eastAsia"/>
              </w:rPr>
              <w:t>写入</w:t>
            </w:r>
            <w:r w:rsidR="00824A22">
              <w:rPr>
                <w:rFonts w:hint="eastAsia"/>
              </w:rPr>
              <w:t>寄存器</w:t>
            </w:r>
            <w:r>
              <w:rPr>
                <w:rFonts w:hint="eastAsia"/>
              </w:rPr>
              <w:t>的内容</w:t>
            </w:r>
          </w:p>
        </w:tc>
      </w:tr>
      <w:tr w:rsidR="0054661B" w:rsidRPr="00DE14F5" w14:paraId="25CDF036" w14:textId="77777777" w:rsidTr="00D03A35">
        <w:trPr>
          <w:jc w:val="center"/>
        </w:trPr>
        <w:tc>
          <w:tcPr>
            <w:tcW w:w="1341" w:type="dxa"/>
            <w:tcBorders>
              <w:top w:val="single" w:sz="8" w:space="0" w:color="008000"/>
              <w:bottom w:val="single" w:sz="8" w:space="0" w:color="008000"/>
            </w:tcBorders>
          </w:tcPr>
          <w:p w14:paraId="6C3CA5AD" w14:textId="710EE7FB" w:rsidR="0054661B" w:rsidRDefault="0054661B" w:rsidP="00D03A35">
            <w:pPr>
              <w:pStyle w:val="aff8"/>
              <w:ind w:firstLineChars="0" w:firstLine="0"/>
              <w:jc w:val="center"/>
            </w:pPr>
            <w:r>
              <w:rPr>
                <w:rFonts w:hint="eastAsia"/>
              </w:rPr>
              <w:t>MemWrite</w:t>
            </w:r>
          </w:p>
        </w:tc>
        <w:tc>
          <w:tcPr>
            <w:tcW w:w="1417" w:type="dxa"/>
            <w:tcBorders>
              <w:top w:val="single" w:sz="8" w:space="0" w:color="008000"/>
              <w:bottom w:val="single" w:sz="8" w:space="0" w:color="008000"/>
            </w:tcBorders>
          </w:tcPr>
          <w:p w14:paraId="6DACC403" w14:textId="2086ECFE" w:rsidR="0054661B" w:rsidRDefault="0054661B" w:rsidP="00D03A35">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17E88760" w14:textId="733E9BFF" w:rsidR="0054661B" w:rsidRDefault="0054661B" w:rsidP="00D03A35">
            <w:pPr>
              <w:pStyle w:val="aff8"/>
              <w:ind w:firstLineChars="0" w:firstLine="0"/>
              <w:jc w:val="center"/>
            </w:pPr>
            <w:r>
              <w:rPr>
                <w:rFonts w:hint="eastAsia"/>
              </w:rPr>
              <w:t>1</w:t>
            </w:r>
          </w:p>
        </w:tc>
        <w:tc>
          <w:tcPr>
            <w:tcW w:w="3946" w:type="dxa"/>
            <w:tcBorders>
              <w:top w:val="single" w:sz="8" w:space="0" w:color="008000"/>
              <w:bottom w:val="single" w:sz="8" w:space="0" w:color="008000"/>
            </w:tcBorders>
          </w:tcPr>
          <w:p w14:paraId="4E9E3116" w14:textId="565100F9" w:rsidR="0054661B" w:rsidRDefault="004023D8" w:rsidP="00D03A35">
            <w:pPr>
              <w:pStyle w:val="aff8"/>
              <w:ind w:firstLineChars="0" w:firstLine="0"/>
            </w:pPr>
            <w:r>
              <w:rPr>
                <w:rFonts w:hint="eastAsia"/>
              </w:rPr>
              <w:t>写内存控制信号</w:t>
            </w:r>
          </w:p>
        </w:tc>
      </w:tr>
      <w:tr w:rsidR="005F1069" w14:paraId="6EEE8A49" w14:textId="77777777" w:rsidTr="000A0569">
        <w:trPr>
          <w:jc w:val="center"/>
        </w:trPr>
        <w:tc>
          <w:tcPr>
            <w:tcW w:w="1341" w:type="dxa"/>
            <w:tcBorders>
              <w:top w:val="nil"/>
              <w:bottom w:val="single" w:sz="12" w:space="0" w:color="008000"/>
            </w:tcBorders>
          </w:tcPr>
          <w:p w14:paraId="03D62C2B" w14:textId="19107818" w:rsidR="005F1069" w:rsidRDefault="005F1069" w:rsidP="005F1069">
            <w:pPr>
              <w:pStyle w:val="aff8"/>
              <w:ind w:firstLineChars="0" w:firstLine="0"/>
              <w:jc w:val="center"/>
            </w:pPr>
            <w:r>
              <w:rPr>
                <w:rFonts w:hint="eastAsia"/>
              </w:rPr>
              <w:t>MDin</w:t>
            </w:r>
          </w:p>
        </w:tc>
        <w:tc>
          <w:tcPr>
            <w:tcW w:w="1417" w:type="dxa"/>
            <w:tcBorders>
              <w:top w:val="nil"/>
              <w:bottom w:val="single" w:sz="12" w:space="0" w:color="008000"/>
            </w:tcBorders>
          </w:tcPr>
          <w:p w14:paraId="4A691BA0" w14:textId="3D631A95" w:rsidR="005F1069" w:rsidRDefault="005F1069" w:rsidP="005F1069">
            <w:pPr>
              <w:pStyle w:val="aff8"/>
              <w:ind w:firstLineChars="0" w:firstLine="0"/>
              <w:jc w:val="center"/>
            </w:pPr>
            <w:r>
              <w:rPr>
                <w:rFonts w:hint="eastAsia"/>
              </w:rPr>
              <w:t>输出</w:t>
            </w:r>
          </w:p>
        </w:tc>
        <w:tc>
          <w:tcPr>
            <w:tcW w:w="851" w:type="dxa"/>
            <w:tcBorders>
              <w:top w:val="nil"/>
              <w:bottom w:val="single" w:sz="12" w:space="0" w:color="008000"/>
            </w:tcBorders>
          </w:tcPr>
          <w:p w14:paraId="3D55B732" w14:textId="710DB142" w:rsidR="005F1069" w:rsidRDefault="005F1069" w:rsidP="005F1069">
            <w:pPr>
              <w:pStyle w:val="aff8"/>
              <w:ind w:firstLineChars="0" w:firstLine="0"/>
              <w:jc w:val="center"/>
            </w:pPr>
            <w:r>
              <w:rPr>
                <w:rFonts w:hint="eastAsia"/>
              </w:rPr>
              <w:t>32</w:t>
            </w:r>
          </w:p>
        </w:tc>
        <w:tc>
          <w:tcPr>
            <w:tcW w:w="3946" w:type="dxa"/>
            <w:tcBorders>
              <w:top w:val="nil"/>
              <w:bottom w:val="single" w:sz="12" w:space="0" w:color="008000"/>
            </w:tcBorders>
          </w:tcPr>
          <w:p w14:paraId="1C61CC7D" w14:textId="42EC4E99" w:rsidR="005F1069" w:rsidRDefault="005F1069" w:rsidP="005F1069">
            <w:pPr>
              <w:pStyle w:val="aff8"/>
              <w:ind w:firstLineChars="0" w:firstLine="0"/>
            </w:pPr>
            <w:r>
              <w:rPr>
                <w:rFonts w:hint="eastAsia"/>
              </w:rPr>
              <w:t>写入随机存储器的内容</w:t>
            </w:r>
          </w:p>
        </w:tc>
      </w:tr>
    </w:tbl>
    <w:p w14:paraId="157F9CD3" w14:textId="7B94BA2B" w:rsidR="000D6C2E" w:rsidRDefault="000D6C2E" w:rsidP="000D6C2E">
      <w:pPr>
        <w:pStyle w:val="4"/>
        <w:ind w:left="1342"/>
      </w:pPr>
      <w:r>
        <w:rPr>
          <w:rFonts w:hint="eastAsia"/>
        </w:rPr>
        <w:t>单周期硬布线控制器的设计要求</w:t>
      </w:r>
    </w:p>
    <w:p w14:paraId="52F862A2" w14:textId="00213875" w:rsidR="00F913E1" w:rsidRDefault="00595B98" w:rsidP="007D09E1">
      <w:pPr>
        <w:pStyle w:val="a3"/>
        <w:ind w:firstLine="480"/>
      </w:pPr>
      <w:r>
        <w:rPr>
          <w:rFonts w:hint="eastAsia"/>
        </w:rPr>
        <w:t>为了</w:t>
      </w:r>
      <w:r w:rsidR="00B36317">
        <w:rPr>
          <w:rFonts w:hint="eastAsia"/>
        </w:rPr>
        <w:t>实现电路的控制，需要利用</w:t>
      </w:r>
      <w:r w:rsidR="00B36317">
        <w:rPr>
          <w:rFonts w:hint="eastAsia"/>
        </w:rPr>
        <w:t>Logisim</w:t>
      </w:r>
      <w:r w:rsidR="00B36317">
        <w:rPr>
          <w:rFonts w:hint="eastAsia"/>
        </w:rPr>
        <w:t>平台设计一单周期硬布线控制器，能够根据输入的指令信号输出对应的控制信号。</w:t>
      </w:r>
      <w:r w:rsidR="00D03A35">
        <w:rPr>
          <w:rFonts w:hint="eastAsia"/>
        </w:rPr>
        <w:t>单周期硬布线控制器电路的输入输出引脚见下表。</w:t>
      </w:r>
    </w:p>
    <w:p w14:paraId="6D3528B3" w14:textId="055D58DA" w:rsidR="00D03A35" w:rsidRPr="00AE5151" w:rsidRDefault="00D03A35" w:rsidP="00D03A35">
      <w:pPr>
        <w:pStyle w:val="aff1"/>
        <w:keepNext/>
        <w:spacing w:beforeLines="0" w:before="91" w:afterLines="0" w:after="91"/>
        <w:rPr>
          <w:noProof/>
        </w:rPr>
      </w:pPr>
      <w:r>
        <w:rPr>
          <w:rFonts w:hint="eastAsia"/>
        </w:rPr>
        <w:t>表 1</w:t>
      </w:r>
      <w:r>
        <w:t>.</w:t>
      </w:r>
      <w:r>
        <w:rPr>
          <w:rFonts w:hint="eastAsia"/>
        </w:rPr>
        <w:t>2</w:t>
      </w:r>
      <w:r>
        <w:t xml:space="preserve"> </w:t>
      </w:r>
      <w:r w:rsidR="00F67345">
        <w:rPr>
          <w:rFonts w:hint="eastAsia"/>
        </w:rPr>
        <w:t>单周期硬布线控制器电路</w:t>
      </w:r>
      <w:r w:rsidRPr="00AE5151">
        <w:rPr>
          <w:noProof/>
        </w:rPr>
        <w:t>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4046"/>
      </w:tblGrid>
      <w:tr w:rsidR="00D03A35" w:rsidRPr="00DE14F5" w14:paraId="253F9885" w14:textId="77777777" w:rsidTr="00251552">
        <w:trPr>
          <w:jc w:val="center"/>
        </w:trPr>
        <w:tc>
          <w:tcPr>
            <w:tcW w:w="1341" w:type="dxa"/>
            <w:tcBorders>
              <w:top w:val="single" w:sz="12" w:space="0" w:color="008000"/>
              <w:bottom w:val="single" w:sz="8" w:space="0" w:color="008000"/>
            </w:tcBorders>
          </w:tcPr>
          <w:p w14:paraId="2B673CA9" w14:textId="77777777" w:rsidR="00D03A35" w:rsidRDefault="00D03A35" w:rsidP="00D03A35">
            <w:pPr>
              <w:pStyle w:val="aff8"/>
              <w:ind w:firstLineChars="0" w:firstLine="0"/>
              <w:jc w:val="center"/>
            </w:pPr>
            <w:r>
              <w:t>引脚</w:t>
            </w:r>
          </w:p>
        </w:tc>
        <w:tc>
          <w:tcPr>
            <w:tcW w:w="1417" w:type="dxa"/>
            <w:tcBorders>
              <w:top w:val="single" w:sz="12" w:space="0" w:color="008000"/>
              <w:bottom w:val="single" w:sz="8" w:space="0" w:color="008000"/>
            </w:tcBorders>
          </w:tcPr>
          <w:p w14:paraId="328EECF2" w14:textId="77777777" w:rsidR="00D03A35" w:rsidRDefault="00D03A35" w:rsidP="00D03A35">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3024D9AE" w14:textId="77777777" w:rsidR="00D03A35" w:rsidRDefault="00D03A35" w:rsidP="00D03A35">
            <w:pPr>
              <w:pStyle w:val="aff8"/>
              <w:ind w:firstLineChars="0" w:firstLine="0"/>
              <w:jc w:val="center"/>
            </w:pPr>
            <w:r>
              <w:t>位宽</w:t>
            </w:r>
          </w:p>
        </w:tc>
        <w:tc>
          <w:tcPr>
            <w:tcW w:w="4046" w:type="dxa"/>
            <w:tcBorders>
              <w:top w:val="single" w:sz="12" w:space="0" w:color="008000"/>
              <w:bottom w:val="single" w:sz="8" w:space="0" w:color="008000"/>
            </w:tcBorders>
          </w:tcPr>
          <w:p w14:paraId="10BFB2EB" w14:textId="77777777" w:rsidR="00D03A35" w:rsidRDefault="00D03A35" w:rsidP="00D03A35">
            <w:pPr>
              <w:pStyle w:val="aff8"/>
              <w:ind w:firstLineChars="0" w:firstLine="0"/>
            </w:pPr>
            <w:r>
              <w:rPr>
                <w:rFonts w:hint="eastAsia"/>
              </w:rPr>
              <w:t>功能</w:t>
            </w:r>
            <w:r>
              <w:t>描述</w:t>
            </w:r>
          </w:p>
        </w:tc>
      </w:tr>
      <w:tr w:rsidR="00D03A35" w:rsidRPr="00DE14F5" w14:paraId="2A9BCC30" w14:textId="77777777" w:rsidTr="00251552">
        <w:trPr>
          <w:jc w:val="center"/>
        </w:trPr>
        <w:tc>
          <w:tcPr>
            <w:tcW w:w="1341" w:type="dxa"/>
            <w:tcBorders>
              <w:top w:val="single" w:sz="8" w:space="0" w:color="008000"/>
              <w:bottom w:val="single" w:sz="8" w:space="0" w:color="008000"/>
            </w:tcBorders>
          </w:tcPr>
          <w:p w14:paraId="13CAF42C" w14:textId="79FADB85" w:rsidR="00D03A35" w:rsidRDefault="00925CDE" w:rsidP="00D03A35">
            <w:pPr>
              <w:pStyle w:val="aff8"/>
              <w:ind w:firstLineChars="0" w:firstLine="0"/>
              <w:jc w:val="center"/>
            </w:pPr>
            <w:r>
              <w:rPr>
                <w:rFonts w:hint="eastAsia"/>
              </w:rPr>
              <w:lastRenderedPageBreak/>
              <w:t>OP</w:t>
            </w:r>
          </w:p>
        </w:tc>
        <w:tc>
          <w:tcPr>
            <w:tcW w:w="1417" w:type="dxa"/>
            <w:tcBorders>
              <w:top w:val="single" w:sz="8" w:space="0" w:color="008000"/>
              <w:bottom w:val="single" w:sz="8" w:space="0" w:color="008000"/>
            </w:tcBorders>
          </w:tcPr>
          <w:p w14:paraId="6C05E4E5" w14:textId="77777777" w:rsidR="00D03A35" w:rsidRDefault="00D03A35" w:rsidP="00D03A35">
            <w:pPr>
              <w:pStyle w:val="aff8"/>
              <w:ind w:firstLineChars="0" w:firstLine="0"/>
              <w:jc w:val="center"/>
            </w:pPr>
            <w:r>
              <w:t>输入</w:t>
            </w:r>
          </w:p>
        </w:tc>
        <w:tc>
          <w:tcPr>
            <w:tcW w:w="851" w:type="dxa"/>
            <w:tcBorders>
              <w:top w:val="single" w:sz="8" w:space="0" w:color="008000"/>
              <w:bottom w:val="single" w:sz="8" w:space="0" w:color="008000"/>
            </w:tcBorders>
          </w:tcPr>
          <w:p w14:paraId="392B05C6" w14:textId="371BD422" w:rsidR="00D03A35" w:rsidRDefault="00925CDE" w:rsidP="00D03A35">
            <w:pPr>
              <w:pStyle w:val="aff8"/>
              <w:ind w:firstLineChars="0" w:firstLine="0"/>
              <w:jc w:val="center"/>
            </w:pPr>
            <w:r>
              <w:rPr>
                <w:rFonts w:hint="eastAsia"/>
              </w:rPr>
              <w:t>6</w:t>
            </w:r>
          </w:p>
        </w:tc>
        <w:tc>
          <w:tcPr>
            <w:tcW w:w="4046" w:type="dxa"/>
            <w:tcBorders>
              <w:top w:val="single" w:sz="8" w:space="0" w:color="008000"/>
              <w:bottom w:val="single" w:sz="8" w:space="0" w:color="008000"/>
            </w:tcBorders>
          </w:tcPr>
          <w:p w14:paraId="42895C04" w14:textId="79CC052E" w:rsidR="00D03A35" w:rsidRDefault="00FF4949" w:rsidP="00D03A35">
            <w:pPr>
              <w:pStyle w:val="aff8"/>
              <w:ind w:firstLineChars="0" w:firstLine="0"/>
            </w:pPr>
            <w:r>
              <w:rPr>
                <w:rFonts w:hint="eastAsia"/>
              </w:rPr>
              <w:t>操作码</w:t>
            </w:r>
          </w:p>
        </w:tc>
      </w:tr>
      <w:tr w:rsidR="00D03A35" w:rsidRPr="00DE14F5" w14:paraId="79C21C4B" w14:textId="77777777" w:rsidTr="00251552">
        <w:trPr>
          <w:jc w:val="center"/>
        </w:trPr>
        <w:tc>
          <w:tcPr>
            <w:tcW w:w="1341" w:type="dxa"/>
            <w:tcBorders>
              <w:top w:val="single" w:sz="8" w:space="0" w:color="008000"/>
              <w:bottom w:val="single" w:sz="8" w:space="0" w:color="008000"/>
            </w:tcBorders>
          </w:tcPr>
          <w:p w14:paraId="35F512E6" w14:textId="7809FA19" w:rsidR="00D03A35" w:rsidRDefault="00925CDE" w:rsidP="00D03A35">
            <w:pPr>
              <w:pStyle w:val="aff8"/>
              <w:ind w:firstLineChars="0" w:firstLine="0"/>
              <w:jc w:val="center"/>
            </w:pPr>
            <w:r>
              <w:rPr>
                <w:rFonts w:hint="eastAsia"/>
              </w:rPr>
              <w:t>Func</w:t>
            </w:r>
          </w:p>
        </w:tc>
        <w:tc>
          <w:tcPr>
            <w:tcW w:w="1417" w:type="dxa"/>
            <w:tcBorders>
              <w:top w:val="single" w:sz="8" w:space="0" w:color="008000"/>
              <w:bottom w:val="single" w:sz="8" w:space="0" w:color="008000"/>
            </w:tcBorders>
          </w:tcPr>
          <w:p w14:paraId="15E2C3A5" w14:textId="77777777" w:rsidR="00D03A35" w:rsidRDefault="00D03A35" w:rsidP="00D03A35">
            <w:pPr>
              <w:pStyle w:val="aff8"/>
              <w:ind w:firstLineChars="0" w:firstLine="0"/>
              <w:jc w:val="center"/>
            </w:pPr>
            <w:r>
              <w:t>输入</w:t>
            </w:r>
          </w:p>
        </w:tc>
        <w:tc>
          <w:tcPr>
            <w:tcW w:w="851" w:type="dxa"/>
            <w:tcBorders>
              <w:top w:val="single" w:sz="8" w:space="0" w:color="008000"/>
              <w:bottom w:val="single" w:sz="8" w:space="0" w:color="008000"/>
            </w:tcBorders>
          </w:tcPr>
          <w:p w14:paraId="37784C5C" w14:textId="0D0310E5" w:rsidR="00D03A35" w:rsidRDefault="00925CDE" w:rsidP="00D03A35">
            <w:pPr>
              <w:pStyle w:val="aff8"/>
              <w:ind w:firstLineChars="0" w:firstLine="0"/>
              <w:jc w:val="center"/>
            </w:pPr>
            <w:r>
              <w:rPr>
                <w:rFonts w:hint="eastAsia"/>
              </w:rPr>
              <w:t>6</w:t>
            </w:r>
          </w:p>
        </w:tc>
        <w:tc>
          <w:tcPr>
            <w:tcW w:w="4046" w:type="dxa"/>
            <w:tcBorders>
              <w:top w:val="single" w:sz="8" w:space="0" w:color="008000"/>
              <w:bottom w:val="single" w:sz="8" w:space="0" w:color="008000"/>
            </w:tcBorders>
          </w:tcPr>
          <w:p w14:paraId="1D1640D6" w14:textId="715E58E2" w:rsidR="00D03A35" w:rsidRDefault="00FE32C6" w:rsidP="00FE32C6">
            <w:pPr>
              <w:pStyle w:val="aff8"/>
              <w:ind w:firstLineChars="0" w:firstLine="0"/>
            </w:pPr>
            <w:r>
              <w:rPr>
                <w:rFonts w:hint="eastAsia"/>
              </w:rPr>
              <w:t>功能码</w:t>
            </w:r>
          </w:p>
        </w:tc>
      </w:tr>
      <w:tr w:rsidR="00D03A35" w:rsidRPr="00DE14F5" w14:paraId="7781096F" w14:textId="77777777" w:rsidTr="00251552">
        <w:trPr>
          <w:jc w:val="center"/>
        </w:trPr>
        <w:tc>
          <w:tcPr>
            <w:tcW w:w="1341" w:type="dxa"/>
            <w:tcBorders>
              <w:top w:val="single" w:sz="8" w:space="0" w:color="008000"/>
              <w:bottom w:val="single" w:sz="8" w:space="0" w:color="008000"/>
            </w:tcBorders>
          </w:tcPr>
          <w:p w14:paraId="26C45F2F" w14:textId="77777777" w:rsidR="00D03A35" w:rsidRDefault="00D03A35" w:rsidP="00D03A35">
            <w:pPr>
              <w:pStyle w:val="aff8"/>
              <w:ind w:firstLineChars="0" w:firstLine="0"/>
              <w:jc w:val="center"/>
            </w:pPr>
            <w:r>
              <w:t>ALU_OP</w:t>
            </w:r>
          </w:p>
        </w:tc>
        <w:tc>
          <w:tcPr>
            <w:tcW w:w="1417" w:type="dxa"/>
            <w:tcBorders>
              <w:top w:val="single" w:sz="8" w:space="0" w:color="008000"/>
              <w:bottom w:val="single" w:sz="8" w:space="0" w:color="008000"/>
            </w:tcBorders>
          </w:tcPr>
          <w:p w14:paraId="56846451" w14:textId="7A59B4B6" w:rsidR="00D03A35" w:rsidRDefault="00D03A35" w:rsidP="00D03A35">
            <w:pPr>
              <w:pStyle w:val="aff8"/>
              <w:ind w:firstLineChars="0" w:firstLine="0"/>
              <w:jc w:val="center"/>
            </w:pPr>
            <w:r>
              <w:t>输</w:t>
            </w:r>
            <w:r w:rsidR="00FE32C6">
              <w:rPr>
                <w:rFonts w:hint="eastAsia"/>
              </w:rPr>
              <w:t>出</w:t>
            </w:r>
          </w:p>
        </w:tc>
        <w:tc>
          <w:tcPr>
            <w:tcW w:w="851" w:type="dxa"/>
            <w:tcBorders>
              <w:top w:val="single" w:sz="8" w:space="0" w:color="008000"/>
              <w:bottom w:val="single" w:sz="8" w:space="0" w:color="008000"/>
            </w:tcBorders>
          </w:tcPr>
          <w:p w14:paraId="300953E3" w14:textId="77777777" w:rsidR="00D03A35" w:rsidRDefault="00D03A35" w:rsidP="00D03A35">
            <w:pPr>
              <w:pStyle w:val="aff8"/>
              <w:ind w:firstLineChars="0" w:firstLine="0"/>
              <w:jc w:val="center"/>
            </w:pPr>
            <w:r>
              <w:rPr>
                <w:rFonts w:hint="eastAsia"/>
              </w:rPr>
              <w:t>4</w:t>
            </w:r>
          </w:p>
        </w:tc>
        <w:tc>
          <w:tcPr>
            <w:tcW w:w="4046" w:type="dxa"/>
            <w:tcBorders>
              <w:top w:val="single" w:sz="8" w:space="0" w:color="008000"/>
              <w:bottom w:val="single" w:sz="8" w:space="0" w:color="008000"/>
            </w:tcBorders>
          </w:tcPr>
          <w:p w14:paraId="70E40AD9" w14:textId="788BE9F6" w:rsidR="00D03A35" w:rsidRDefault="00D03A35" w:rsidP="00D03A35">
            <w:pPr>
              <w:pStyle w:val="aff8"/>
              <w:ind w:firstLineChars="0" w:firstLine="0"/>
            </w:pPr>
            <w:r>
              <w:t>运算器</w:t>
            </w:r>
            <w:r w:rsidR="00A61479">
              <w:rPr>
                <w:rFonts w:hint="eastAsia"/>
              </w:rPr>
              <w:t>操作控制符</w:t>
            </w:r>
            <w:r>
              <w:t>，</w:t>
            </w:r>
            <w:r w:rsidR="00F4096A">
              <w:rPr>
                <w:rFonts w:hint="eastAsia"/>
              </w:rPr>
              <w:t>5</w:t>
            </w:r>
            <w:r w:rsidR="00FF09F9">
              <w:rPr>
                <w:rFonts w:hint="eastAsia"/>
              </w:rPr>
              <w:t>H</w:t>
            </w:r>
            <w:r w:rsidR="00F4096A">
              <w:rPr>
                <w:rFonts w:hint="eastAsia"/>
              </w:rPr>
              <w:t>为加法，</w:t>
            </w:r>
            <w:r w:rsidR="00FF09F9">
              <w:rPr>
                <w:rFonts w:hint="eastAsia"/>
              </w:rPr>
              <w:t>BH</w:t>
            </w:r>
            <w:r w:rsidR="00FF09F9">
              <w:rPr>
                <w:rFonts w:hint="eastAsia"/>
              </w:rPr>
              <w:t>为比较</w:t>
            </w:r>
          </w:p>
        </w:tc>
      </w:tr>
      <w:tr w:rsidR="00D03A35" w:rsidRPr="00DE14F5" w14:paraId="7738C87E" w14:textId="77777777" w:rsidTr="00251552">
        <w:trPr>
          <w:jc w:val="center"/>
        </w:trPr>
        <w:tc>
          <w:tcPr>
            <w:tcW w:w="1341" w:type="dxa"/>
            <w:tcBorders>
              <w:top w:val="single" w:sz="8" w:space="0" w:color="008000"/>
              <w:bottom w:val="single" w:sz="8" w:space="0" w:color="008000"/>
            </w:tcBorders>
          </w:tcPr>
          <w:p w14:paraId="2C53E907" w14:textId="71874FD5" w:rsidR="00D03A35" w:rsidRDefault="006167D0" w:rsidP="00D03A35">
            <w:pPr>
              <w:pStyle w:val="aff8"/>
              <w:ind w:firstLineChars="0" w:firstLine="0"/>
              <w:jc w:val="center"/>
            </w:pPr>
            <w:r>
              <w:rPr>
                <w:rFonts w:hint="eastAsia"/>
              </w:rPr>
              <w:t>RegDst</w:t>
            </w:r>
          </w:p>
        </w:tc>
        <w:tc>
          <w:tcPr>
            <w:tcW w:w="1417" w:type="dxa"/>
            <w:tcBorders>
              <w:top w:val="single" w:sz="8" w:space="0" w:color="008000"/>
              <w:bottom w:val="single" w:sz="8" w:space="0" w:color="008000"/>
            </w:tcBorders>
          </w:tcPr>
          <w:p w14:paraId="2A1F7534" w14:textId="77777777" w:rsidR="00D03A35" w:rsidRDefault="00D03A35" w:rsidP="00D03A35">
            <w:pPr>
              <w:pStyle w:val="aff8"/>
              <w:ind w:firstLineChars="0" w:firstLine="0"/>
              <w:jc w:val="center"/>
            </w:pPr>
            <w:r>
              <w:t>输出</w:t>
            </w:r>
          </w:p>
        </w:tc>
        <w:tc>
          <w:tcPr>
            <w:tcW w:w="851" w:type="dxa"/>
            <w:tcBorders>
              <w:top w:val="single" w:sz="8" w:space="0" w:color="008000"/>
              <w:bottom w:val="single" w:sz="8" w:space="0" w:color="008000"/>
            </w:tcBorders>
          </w:tcPr>
          <w:p w14:paraId="13E0268F" w14:textId="799E4688" w:rsidR="00D03A35" w:rsidRDefault="00C34651" w:rsidP="00D03A35">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1933E72F" w14:textId="7F7BDC2A" w:rsidR="00D03A35" w:rsidRDefault="00FB0BB6" w:rsidP="00D03A35">
            <w:pPr>
              <w:pStyle w:val="aff8"/>
              <w:ind w:firstLineChars="0" w:firstLine="0"/>
            </w:pPr>
            <w:r>
              <w:rPr>
                <w:rFonts w:hint="eastAsia"/>
              </w:rPr>
              <w:t>写入寄存器选择控制信号</w:t>
            </w:r>
          </w:p>
        </w:tc>
      </w:tr>
      <w:tr w:rsidR="00D03A35" w:rsidRPr="00DE14F5" w14:paraId="347678D8" w14:textId="77777777" w:rsidTr="00251552">
        <w:trPr>
          <w:jc w:val="center"/>
        </w:trPr>
        <w:tc>
          <w:tcPr>
            <w:tcW w:w="1341" w:type="dxa"/>
            <w:tcBorders>
              <w:top w:val="single" w:sz="8" w:space="0" w:color="008000"/>
              <w:bottom w:val="single" w:sz="8" w:space="0" w:color="008000"/>
            </w:tcBorders>
          </w:tcPr>
          <w:p w14:paraId="5870827B" w14:textId="1E6A3F48" w:rsidR="00D03A35" w:rsidRDefault="006167D0" w:rsidP="00D03A35">
            <w:pPr>
              <w:pStyle w:val="aff8"/>
              <w:ind w:firstLineChars="0" w:firstLine="0"/>
              <w:jc w:val="center"/>
            </w:pPr>
            <w:r>
              <w:rPr>
                <w:rFonts w:hint="eastAsia"/>
              </w:rPr>
              <w:t>RegWrite</w:t>
            </w:r>
          </w:p>
        </w:tc>
        <w:tc>
          <w:tcPr>
            <w:tcW w:w="1417" w:type="dxa"/>
            <w:tcBorders>
              <w:top w:val="single" w:sz="8" w:space="0" w:color="008000"/>
              <w:bottom w:val="single" w:sz="8" w:space="0" w:color="008000"/>
            </w:tcBorders>
          </w:tcPr>
          <w:p w14:paraId="6F4A9A7F" w14:textId="77777777" w:rsidR="00D03A35" w:rsidRDefault="00D03A35" w:rsidP="00D03A35">
            <w:pPr>
              <w:pStyle w:val="aff8"/>
              <w:ind w:firstLineChars="0" w:firstLine="0"/>
              <w:jc w:val="center"/>
            </w:pPr>
            <w:r>
              <w:t>输出</w:t>
            </w:r>
          </w:p>
        </w:tc>
        <w:tc>
          <w:tcPr>
            <w:tcW w:w="851" w:type="dxa"/>
            <w:tcBorders>
              <w:top w:val="single" w:sz="8" w:space="0" w:color="008000"/>
              <w:bottom w:val="single" w:sz="8" w:space="0" w:color="008000"/>
            </w:tcBorders>
          </w:tcPr>
          <w:p w14:paraId="1C15F6F8" w14:textId="2C806D5C" w:rsidR="00D03A35" w:rsidRDefault="00C34651" w:rsidP="00D03A35">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11B05340" w14:textId="775FAE39" w:rsidR="00D03A35" w:rsidRDefault="00FB0BB6" w:rsidP="00D03A35">
            <w:pPr>
              <w:pStyle w:val="aff8"/>
              <w:ind w:firstLineChars="0" w:firstLine="0"/>
            </w:pPr>
            <w:r>
              <w:rPr>
                <w:rFonts w:hint="eastAsia"/>
              </w:rPr>
              <w:t>寄存器写使能控制信号</w:t>
            </w:r>
          </w:p>
        </w:tc>
      </w:tr>
      <w:tr w:rsidR="00D03A35" w:rsidRPr="00DE14F5" w14:paraId="4EE6AA50" w14:textId="77777777" w:rsidTr="00251552">
        <w:trPr>
          <w:jc w:val="center"/>
        </w:trPr>
        <w:tc>
          <w:tcPr>
            <w:tcW w:w="1341" w:type="dxa"/>
            <w:tcBorders>
              <w:top w:val="single" w:sz="8" w:space="0" w:color="008000"/>
              <w:bottom w:val="single" w:sz="8" w:space="0" w:color="008000"/>
            </w:tcBorders>
          </w:tcPr>
          <w:p w14:paraId="4006D1F5" w14:textId="65BFF41B" w:rsidR="00D03A35" w:rsidRDefault="006167D0" w:rsidP="00D03A35">
            <w:pPr>
              <w:pStyle w:val="aff8"/>
              <w:ind w:firstLineChars="0" w:firstLine="0"/>
              <w:jc w:val="center"/>
            </w:pPr>
            <w:r>
              <w:rPr>
                <w:rFonts w:hint="eastAsia"/>
              </w:rPr>
              <w:t>MenToReg</w:t>
            </w:r>
          </w:p>
        </w:tc>
        <w:tc>
          <w:tcPr>
            <w:tcW w:w="1417" w:type="dxa"/>
            <w:tcBorders>
              <w:top w:val="single" w:sz="8" w:space="0" w:color="008000"/>
              <w:bottom w:val="single" w:sz="8" w:space="0" w:color="008000"/>
            </w:tcBorders>
          </w:tcPr>
          <w:p w14:paraId="60B17586" w14:textId="77777777" w:rsidR="00D03A35" w:rsidRDefault="00D03A35" w:rsidP="00D03A35">
            <w:pPr>
              <w:pStyle w:val="aff8"/>
              <w:ind w:firstLineChars="0" w:firstLine="0"/>
              <w:jc w:val="center"/>
            </w:pPr>
            <w:r>
              <w:t>输出</w:t>
            </w:r>
          </w:p>
        </w:tc>
        <w:tc>
          <w:tcPr>
            <w:tcW w:w="851" w:type="dxa"/>
            <w:tcBorders>
              <w:top w:val="single" w:sz="8" w:space="0" w:color="008000"/>
              <w:bottom w:val="single" w:sz="8" w:space="0" w:color="008000"/>
            </w:tcBorders>
          </w:tcPr>
          <w:p w14:paraId="12F68780" w14:textId="77777777" w:rsidR="00D03A35" w:rsidRDefault="00D03A35" w:rsidP="00D03A35">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16B8E99B" w14:textId="3F476B41" w:rsidR="00D03A35" w:rsidRDefault="00FB0BB6" w:rsidP="00D03A35">
            <w:pPr>
              <w:pStyle w:val="aff8"/>
              <w:ind w:firstLineChars="0" w:firstLine="0"/>
            </w:pPr>
            <w:r>
              <w:rPr>
                <w:rFonts w:hint="eastAsia"/>
              </w:rPr>
              <w:t>写入寄存器的数据来自存储器</w:t>
            </w:r>
          </w:p>
        </w:tc>
      </w:tr>
      <w:tr w:rsidR="00C34651" w:rsidRPr="00DE14F5" w14:paraId="00231519" w14:textId="77777777" w:rsidTr="00251552">
        <w:trPr>
          <w:jc w:val="center"/>
        </w:trPr>
        <w:tc>
          <w:tcPr>
            <w:tcW w:w="1341" w:type="dxa"/>
            <w:tcBorders>
              <w:top w:val="single" w:sz="8" w:space="0" w:color="008000"/>
              <w:bottom w:val="single" w:sz="8" w:space="0" w:color="008000"/>
            </w:tcBorders>
          </w:tcPr>
          <w:p w14:paraId="21D2BCDE" w14:textId="256A317B" w:rsidR="00C34651" w:rsidRDefault="00C34651" w:rsidP="00D03A35">
            <w:pPr>
              <w:pStyle w:val="aff8"/>
              <w:ind w:firstLineChars="0" w:firstLine="0"/>
              <w:jc w:val="center"/>
            </w:pPr>
            <w:r>
              <w:rPr>
                <w:rFonts w:hint="eastAsia"/>
              </w:rPr>
              <w:t>MemWrite</w:t>
            </w:r>
          </w:p>
        </w:tc>
        <w:tc>
          <w:tcPr>
            <w:tcW w:w="1417" w:type="dxa"/>
            <w:tcBorders>
              <w:top w:val="single" w:sz="8" w:space="0" w:color="008000"/>
              <w:bottom w:val="single" w:sz="8" w:space="0" w:color="008000"/>
            </w:tcBorders>
          </w:tcPr>
          <w:p w14:paraId="2CA445ED" w14:textId="6347A832" w:rsidR="00C34651" w:rsidRDefault="00C34651" w:rsidP="00D03A35">
            <w:pPr>
              <w:pStyle w:val="aff8"/>
              <w:ind w:firstLineChars="0" w:firstLine="0"/>
              <w:jc w:val="center"/>
            </w:pPr>
            <w:r>
              <w:t>输出</w:t>
            </w:r>
          </w:p>
        </w:tc>
        <w:tc>
          <w:tcPr>
            <w:tcW w:w="851" w:type="dxa"/>
            <w:tcBorders>
              <w:top w:val="single" w:sz="8" w:space="0" w:color="008000"/>
              <w:bottom w:val="single" w:sz="8" w:space="0" w:color="008000"/>
            </w:tcBorders>
          </w:tcPr>
          <w:p w14:paraId="351B4E32" w14:textId="4804B648" w:rsidR="00C34651" w:rsidRDefault="00C34651" w:rsidP="00D03A35">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7393975F" w14:textId="05663464" w:rsidR="00C34651" w:rsidRDefault="00FC31B5" w:rsidP="00D03A35">
            <w:pPr>
              <w:pStyle w:val="aff8"/>
              <w:ind w:firstLineChars="0" w:firstLine="0"/>
            </w:pPr>
            <w:r>
              <w:rPr>
                <w:rFonts w:hint="eastAsia"/>
              </w:rPr>
              <w:t>写内存控制信号</w:t>
            </w:r>
          </w:p>
        </w:tc>
      </w:tr>
      <w:tr w:rsidR="00C34651" w:rsidRPr="00DE14F5" w14:paraId="62014870" w14:textId="77777777" w:rsidTr="00251552">
        <w:trPr>
          <w:jc w:val="center"/>
        </w:trPr>
        <w:tc>
          <w:tcPr>
            <w:tcW w:w="1341" w:type="dxa"/>
            <w:tcBorders>
              <w:top w:val="single" w:sz="8" w:space="0" w:color="008000"/>
              <w:bottom w:val="single" w:sz="8" w:space="0" w:color="008000"/>
            </w:tcBorders>
          </w:tcPr>
          <w:p w14:paraId="39EB396C" w14:textId="6898BF4F" w:rsidR="00C34651" w:rsidRDefault="00DF5529" w:rsidP="00D03A35">
            <w:pPr>
              <w:pStyle w:val="aff8"/>
              <w:ind w:firstLineChars="0" w:firstLine="0"/>
              <w:jc w:val="center"/>
            </w:pPr>
            <w:r>
              <w:rPr>
                <w:rFonts w:hint="eastAsia"/>
              </w:rPr>
              <w:t>AluSrc</w:t>
            </w:r>
          </w:p>
        </w:tc>
        <w:tc>
          <w:tcPr>
            <w:tcW w:w="1417" w:type="dxa"/>
            <w:tcBorders>
              <w:top w:val="single" w:sz="8" w:space="0" w:color="008000"/>
              <w:bottom w:val="single" w:sz="8" w:space="0" w:color="008000"/>
            </w:tcBorders>
          </w:tcPr>
          <w:p w14:paraId="1006A8AF" w14:textId="46F02838" w:rsidR="00C34651" w:rsidRDefault="00DF5529" w:rsidP="00D03A35">
            <w:pPr>
              <w:pStyle w:val="aff8"/>
              <w:ind w:firstLineChars="0" w:firstLine="0"/>
              <w:jc w:val="center"/>
            </w:pPr>
            <w:r>
              <w:t>输出</w:t>
            </w:r>
          </w:p>
        </w:tc>
        <w:tc>
          <w:tcPr>
            <w:tcW w:w="851" w:type="dxa"/>
            <w:tcBorders>
              <w:top w:val="single" w:sz="8" w:space="0" w:color="008000"/>
              <w:bottom w:val="single" w:sz="8" w:space="0" w:color="008000"/>
            </w:tcBorders>
          </w:tcPr>
          <w:p w14:paraId="6A81F160" w14:textId="0643C31D" w:rsidR="00C34651" w:rsidRDefault="00DF5529" w:rsidP="00D03A35">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1615EBBC" w14:textId="143072C9" w:rsidR="00C34651" w:rsidRDefault="00FC31B5" w:rsidP="00D03A35">
            <w:pPr>
              <w:pStyle w:val="aff8"/>
              <w:ind w:firstLineChars="0" w:firstLine="0"/>
            </w:pPr>
            <w:r>
              <w:rPr>
                <w:rFonts w:hint="eastAsia"/>
              </w:rPr>
              <w:t>运算器第二输入选择</w:t>
            </w:r>
          </w:p>
        </w:tc>
      </w:tr>
      <w:tr w:rsidR="00DF5529" w:rsidRPr="00DE14F5" w14:paraId="44C1C4A7" w14:textId="77777777" w:rsidTr="00251552">
        <w:trPr>
          <w:jc w:val="center"/>
        </w:trPr>
        <w:tc>
          <w:tcPr>
            <w:tcW w:w="1341" w:type="dxa"/>
            <w:tcBorders>
              <w:top w:val="single" w:sz="8" w:space="0" w:color="008000"/>
              <w:bottom w:val="single" w:sz="8" w:space="0" w:color="008000"/>
            </w:tcBorders>
          </w:tcPr>
          <w:p w14:paraId="7A363B80" w14:textId="3F5905A8" w:rsidR="00DF5529" w:rsidRDefault="00DF5529" w:rsidP="00DF5529">
            <w:pPr>
              <w:pStyle w:val="aff8"/>
              <w:ind w:firstLineChars="0" w:firstLine="0"/>
              <w:jc w:val="center"/>
            </w:pPr>
            <w:r>
              <w:rPr>
                <w:rFonts w:hint="eastAsia"/>
              </w:rPr>
              <w:t>Beq</w:t>
            </w:r>
          </w:p>
        </w:tc>
        <w:tc>
          <w:tcPr>
            <w:tcW w:w="1417" w:type="dxa"/>
            <w:tcBorders>
              <w:top w:val="single" w:sz="8" w:space="0" w:color="008000"/>
              <w:bottom w:val="single" w:sz="8" w:space="0" w:color="008000"/>
            </w:tcBorders>
          </w:tcPr>
          <w:p w14:paraId="0D958C3F" w14:textId="6D2726DD" w:rsidR="00DF5529" w:rsidRDefault="00DF5529" w:rsidP="00DF5529">
            <w:pPr>
              <w:pStyle w:val="aff8"/>
              <w:ind w:firstLineChars="0" w:firstLine="0"/>
              <w:jc w:val="center"/>
            </w:pPr>
            <w:r>
              <w:t>输出</w:t>
            </w:r>
          </w:p>
        </w:tc>
        <w:tc>
          <w:tcPr>
            <w:tcW w:w="851" w:type="dxa"/>
            <w:tcBorders>
              <w:top w:val="single" w:sz="8" w:space="0" w:color="008000"/>
              <w:bottom w:val="single" w:sz="8" w:space="0" w:color="008000"/>
            </w:tcBorders>
          </w:tcPr>
          <w:p w14:paraId="3D321259" w14:textId="120ACF58" w:rsidR="00DF5529" w:rsidRDefault="00DF5529" w:rsidP="00DF5529">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44F6A26B" w14:textId="4A3407F3" w:rsidR="00DF5529" w:rsidRDefault="00771C8C" w:rsidP="00DF5529">
            <w:pPr>
              <w:pStyle w:val="aff8"/>
              <w:ind w:firstLineChars="0" w:firstLine="0"/>
            </w:pPr>
            <w:r>
              <w:rPr>
                <w:rFonts w:hint="eastAsia"/>
              </w:rPr>
              <w:t>Beq</w:t>
            </w:r>
            <w:r>
              <w:rPr>
                <w:rFonts w:hint="eastAsia"/>
              </w:rPr>
              <w:t>指令译码信号</w:t>
            </w:r>
          </w:p>
        </w:tc>
      </w:tr>
      <w:tr w:rsidR="00DF5529" w:rsidRPr="00DE14F5" w14:paraId="09B91C60" w14:textId="77777777" w:rsidTr="00251552">
        <w:trPr>
          <w:jc w:val="center"/>
        </w:trPr>
        <w:tc>
          <w:tcPr>
            <w:tcW w:w="1341" w:type="dxa"/>
            <w:tcBorders>
              <w:top w:val="single" w:sz="8" w:space="0" w:color="008000"/>
              <w:bottom w:val="single" w:sz="8" w:space="0" w:color="008000"/>
            </w:tcBorders>
          </w:tcPr>
          <w:p w14:paraId="1AF8B4DD" w14:textId="2F307CF1" w:rsidR="00DF5529" w:rsidRDefault="00DF5529" w:rsidP="00DF5529">
            <w:pPr>
              <w:pStyle w:val="aff8"/>
              <w:ind w:firstLineChars="0" w:firstLine="0"/>
              <w:jc w:val="center"/>
            </w:pPr>
            <w:r>
              <w:rPr>
                <w:rFonts w:hint="eastAsia"/>
              </w:rPr>
              <w:t>Bne</w:t>
            </w:r>
          </w:p>
        </w:tc>
        <w:tc>
          <w:tcPr>
            <w:tcW w:w="1417" w:type="dxa"/>
            <w:tcBorders>
              <w:top w:val="single" w:sz="8" w:space="0" w:color="008000"/>
              <w:bottom w:val="single" w:sz="8" w:space="0" w:color="008000"/>
            </w:tcBorders>
          </w:tcPr>
          <w:p w14:paraId="523F3A2E" w14:textId="3B165B56" w:rsidR="00DF5529" w:rsidRDefault="00DF5529" w:rsidP="00DF5529">
            <w:pPr>
              <w:pStyle w:val="aff8"/>
              <w:ind w:firstLineChars="0" w:firstLine="0"/>
              <w:jc w:val="center"/>
            </w:pPr>
            <w:r>
              <w:t>输出</w:t>
            </w:r>
          </w:p>
        </w:tc>
        <w:tc>
          <w:tcPr>
            <w:tcW w:w="851" w:type="dxa"/>
            <w:tcBorders>
              <w:top w:val="single" w:sz="8" w:space="0" w:color="008000"/>
              <w:bottom w:val="single" w:sz="8" w:space="0" w:color="008000"/>
            </w:tcBorders>
          </w:tcPr>
          <w:p w14:paraId="5EA7E3E1" w14:textId="63BAC2CA" w:rsidR="00DF5529" w:rsidRDefault="00DF5529" w:rsidP="00DF5529">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69DE2187" w14:textId="178E62F0" w:rsidR="00DF5529" w:rsidRDefault="00771C8C" w:rsidP="00DF5529">
            <w:pPr>
              <w:pStyle w:val="aff8"/>
              <w:ind w:firstLineChars="0" w:firstLine="0"/>
            </w:pPr>
            <w:r>
              <w:rPr>
                <w:rFonts w:hint="eastAsia"/>
              </w:rPr>
              <w:t>Bne</w:t>
            </w:r>
            <w:r>
              <w:rPr>
                <w:rFonts w:hint="eastAsia"/>
              </w:rPr>
              <w:t>指令译码信号</w:t>
            </w:r>
          </w:p>
        </w:tc>
      </w:tr>
      <w:tr w:rsidR="00DF5529" w:rsidRPr="00DE14F5" w14:paraId="1BBFE5A1" w14:textId="77777777" w:rsidTr="00251552">
        <w:trPr>
          <w:jc w:val="center"/>
        </w:trPr>
        <w:tc>
          <w:tcPr>
            <w:tcW w:w="1341" w:type="dxa"/>
            <w:tcBorders>
              <w:top w:val="nil"/>
              <w:bottom w:val="single" w:sz="12" w:space="0" w:color="008000"/>
            </w:tcBorders>
          </w:tcPr>
          <w:p w14:paraId="5BEC5ACE" w14:textId="58DF82EE" w:rsidR="00DF5529" w:rsidRDefault="00DF5529" w:rsidP="00DF5529">
            <w:pPr>
              <w:pStyle w:val="aff8"/>
              <w:ind w:firstLineChars="0" w:firstLine="0"/>
              <w:jc w:val="center"/>
            </w:pPr>
            <w:r>
              <w:rPr>
                <w:rFonts w:hint="eastAsia"/>
              </w:rPr>
              <w:t>Halt</w:t>
            </w:r>
          </w:p>
        </w:tc>
        <w:tc>
          <w:tcPr>
            <w:tcW w:w="1417" w:type="dxa"/>
            <w:tcBorders>
              <w:top w:val="nil"/>
              <w:bottom w:val="single" w:sz="12" w:space="0" w:color="008000"/>
            </w:tcBorders>
          </w:tcPr>
          <w:p w14:paraId="15648700" w14:textId="77777777" w:rsidR="00DF5529" w:rsidRDefault="00DF5529" w:rsidP="00DF5529">
            <w:pPr>
              <w:pStyle w:val="aff8"/>
              <w:ind w:firstLineChars="0" w:firstLine="0"/>
              <w:jc w:val="center"/>
            </w:pPr>
            <w:r>
              <w:t>输出</w:t>
            </w:r>
          </w:p>
        </w:tc>
        <w:tc>
          <w:tcPr>
            <w:tcW w:w="851" w:type="dxa"/>
            <w:tcBorders>
              <w:top w:val="nil"/>
              <w:bottom w:val="single" w:sz="12" w:space="0" w:color="008000"/>
            </w:tcBorders>
          </w:tcPr>
          <w:p w14:paraId="4C9BCFA2" w14:textId="77777777" w:rsidR="00DF5529" w:rsidRDefault="00DF5529" w:rsidP="00DF5529">
            <w:pPr>
              <w:pStyle w:val="aff8"/>
              <w:ind w:firstLineChars="0" w:firstLine="0"/>
              <w:jc w:val="center"/>
            </w:pPr>
            <w:r>
              <w:rPr>
                <w:rFonts w:hint="eastAsia"/>
              </w:rPr>
              <w:t>1</w:t>
            </w:r>
          </w:p>
        </w:tc>
        <w:tc>
          <w:tcPr>
            <w:tcW w:w="4046" w:type="dxa"/>
            <w:tcBorders>
              <w:top w:val="nil"/>
              <w:bottom w:val="single" w:sz="12" w:space="0" w:color="008000"/>
            </w:tcBorders>
          </w:tcPr>
          <w:p w14:paraId="10796261" w14:textId="36763B2B" w:rsidR="00DF5529" w:rsidRDefault="00C6354D" w:rsidP="00DF5529">
            <w:pPr>
              <w:pStyle w:val="aff8"/>
              <w:ind w:firstLineChars="0" w:firstLine="0"/>
            </w:pPr>
            <w:r>
              <w:rPr>
                <w:rFonts w:hint="eastAsia"/>
              </w:rPr>
              <w:t>停机信号</w:t>
            </w:r>
          </w:p>
        </w:tc>
      </w:tr>
    </w:tbl>
    <w:p w14:paraId="51E8DB62" w14:textId="77777777" w:rsidR="00D03A35" w:rsidRPr="007D09E1" w:rsidRDefault="00D03A35" w:rsidP="00C6354D">
      <w:pPr>
        <w:pStyle w:val="a3"/>
        <w:ind w:firstLineChars="0" w:firstLine="0"/>
      </w:pPr>
    </w:p>
    <w:p w14:paraId="3C8C73F2" w14:textId="56A89A49" w:rsidR="00814DE7" w:rsidRDefault="00814DE7" w:rsidP="00814DE7">
      <w:pPr>
        <w:pStyle w:val="30"/>
        <w:spacing w:before="229" w:after="229"/>
      </w:pPr>
      <w:r>
        <w:rPr>
          <w:rFonts w:hint="eastAsia"/>
        </w:rPr>
        <w:t>多周期</w:t>
      </w:r>
      <w:r>
        <w:rPr>
          <w:rFonts w:hint="eastAsia"/>
        </w:rPr>
        <w:t>MIPS</w:t>
      </w:r>
      <w:r>
        <w:rPr>
          <w:rFonts w:hint="eastAsia"/>
        </w:rPr>
        <w:t>微程序</w:t>
      </w:r>
      <w:r>
        <w:rPr>
          <w:rFonts w:hint="eastAsia"/>
        </w:rPr>
        <w:t>CPU</w:t>
      </w:r>
      <w:r>
        <w:rPr>
          <w:rFonts w:hint="eastAsia"/>
        </w:rPr>
        <w:t>的设计要求</w:t>
      </w:r>
    </w:p>
    <w:p w14:paraId="1D33C0C8" w14:textId="2F597586" w:rsidR="00242EE9" w:rsidRPr="00242EE9" w:rsidRDefault="00242EE9" w:rsidP="00242EE9">
      <w:pPr>
        <w:pStyle w:val="4"/>
        <w:ind w:left="1342"/>
      </w:pPr>
      <w:r>
        <w:rPr>
          <w:rFonts w:hint="eastAsia"/>
        </w:rPr>
        <w:t>多周期</w:t>
      </w:r>
      <w:r>
        <w:rPr>
          <w:rFonts w:hint="eastAsia"/>
        </w:rPr>
        <w:t>MIPS</w:t>
      </w:r>
      <w:r>
        <w:rPr>
          <w:rFonts w:hint="eastAsia"/>
        </w:rPr>
        <w:t>微程序</w:t>
      </w:r>
      <w:r>
        <w:rPr>
          <w:rFonts w:hint="eastAsia"/>
        </w:rPr>
        <w:t>CPU</w:t>
      </w:r>
      <w:r>
        <w:rPr>
          <w:rFonts w:hint="eastAsia"/>
        </w:rPr>
        <w:t>通路的设计要求</w:t>
      </w:r>
    </w:p>
    <w:p w14:paraId="6991AF5F" w14:textId="77A72CD8" w:rsidR="00305294" w:rsidRDefault="00305294" w:rsidP="00305294">
      <w:pPr>
        <w:pStyle w:val="a3"/>
        <w:ind w:firstLine="480"/>
      </w:pPr>
      <w:r w:rsidRPr="00BF4533">
        <w:rPr>
          <w:rFonts w:hint="eastAsia"/>
        </w:rPr>
        <w:t>利用</w:t>
      </w:r>
      <w:r>
        <w:t>L</w:t>
      </w:r>
      <w:r>
        <w:rPr>
          <w:rFonts w:hint="eastAsia"/>
        </w:rPr>
        <w:t>ogisim</w:t>
      </w:r>
      <w:r>
        <w:rPr>
          <w:rFonts w:hint="eastAsia"/>
        </w:rPr>
        <w:t>平台中现有运算部件构建一个多周期微程序</w:t>
      </w:r>
      <w:r>
        <w:rPr>
          <w:rFonts w:hint="eastAsia"/>
        </w:rPr>
        <w:t>CPU</w:t>
      </w:r>
      <w:r>
        <w:rPr>
          <w:rFonts w:hint="eastAsia"/>
        </w:rPr>
        <w:t>，支持八种基本的</w:t>
      </w:r>
      <w:r>
        <w:rPr>
          <w:rFonts w:hint="eastAsia"/>
        </w:rPr>
        <w:t>MIPS</w:t>
      </w:r>
      <w:r>
        <w:rPr>
          <w:rFonts w:hint="eastAsia"/>
        </w:rPr>
        <w:t>指令，能够实现</w:t>
      </w:r>
      <w:r w:rsidR="00036428">
        <w:rPr>
          <w:rFonts w:hint="eastAsia"/>
        </w:rPr>
        <w:t>简单的</w:t>
      </w:r>
      <w:r>
        <w:rPr>
          <w:rFonts w:hint="eastAsia"/>
        </w:rPr>
        <w:t>冒泡排序。多周期微程序</w:t>
      </w:r>
      <w:r>
        <w:rPr>
          <w:rFonts w:hint="eastAsia"/>
        </w:rPr>
        <w:t>CPU</w:t>
      </w:r>
      <w:r>
        <w:rPr>
          <w:rFonts w:hint="eastAsia"/>
        </w:rPr>
        <w:t>电路的输入输出引脚见下表。</w:t>
      </w:r>
    </w:p>
    <w:p w14:paraId="291B9F93" w14:textId="14C2B153" w:rsidR="00A449D4" w:rsidRDefault="00305294" w:rsidP="00A449D4">
      <w:pPr>
        <w:pStyle w:val="aff1"/>
        <w:keepNext/>
        <w:spacing w:beforeLines="0" w:before="91" w:afterLines="0" w:after="91"/>
        <w:rPr>
          <w:noProof/>
        </w:rPr>
      </w:pPr>
      <w:r>
        <w:rPr>
          <w:rFonts w:hint="eastAsia"/>
        </w:rPr>
        <w:t>表 1</w:t>
      </w:r>
      <w:r>
        <w:t>.</w:t>
      </w:r>
      <w:r>
        <w:rPr>
          <w:rFonts w:hint="eastAsia"/>
        </w:rPr>
        <w:t>3</w:t>
      </w:r>
      <w:r>
        <w:t xml:space="preserve"> </w:t>
      </w:r>
      <w:r>
        <w:rPr>
          <w:rFonts w:hint="eastAsia"/>
        </w:rPr>
        <w:t>多周期微程序CPU电路</w:t>
      </w:r>
      <w:r w:rsidRPr="00AE5151">
        <w:rPr>
          <w:noProof/>
        </w:rPr>
        <w:t>引脚与功能描述</w:t>
      </w:r>
    </w:p>
    <w:tbl>
      <w:tblPr>
        <w:tblW w:w="0" w:type="auto"/>
        <w:jc w:val="center"/>
        <w:tblBorders>
          <w:top w:val="single" w:sz="4" w:space="0" w:color="auto"/>
          <w:bottom w:val="single" w:sz="4" w:space="0" w:color="auto"/>
        </w:tblBorders>
        <w:tblLayout w:type="fixed"/>
        <w:tblLook w:val="0080" w:firstRow="0" w:lastRow="0" w:firstColumn="1" w:lastColumn="0" w:noHBand="0" w:noVBand="0"/>
      </w:tblPr>
      <w:tblGrid>
        <w:gridCol w:w="1341"/>
        <w:gridCol w:w="1417"/>
        <w:gridCol w:w="851"/>
        <w:gridCol w:w="4046"/>
      </w:tblGrid>
      <w:tr w:rsidR="00A449D4" w14:paraId="109BA3FA" w14:textId="77777777" w:rsidTr="00A449D4">
        <w:trPr>
          <w:jc w:val="center"/>
        </w:trPr>
        <w:tc>
          <w:tcPr>
            <w:tcW w:w="1341" w:type="dxa"/>
            <w:tcBorders>
              <w:top w:val="single" w:sz="8" w:space="0" w:color="008000"/>
              <w:bottom w:val="single" w:sz="8" w:space="0" w:color="008000"/>
            </w:tcBorders>
          </w:tcPr>
          <w:p w14:paraId="334F2149" w14:textId="4B6A5B10" w:rsidR="00A449D4" w:rsidRDefault="00A449D4" w:rsidP="00A449D4">
            <w:pPr>
              <w:pStyle w:val="aff8"/>
              <w:ind w:firstLineChars="0" w:firstLine="0"/>
              <w:jc w:val="center"/>
            </w:pPr>
            <w:r>
              <w:t>引脚</w:t>
            </w:r>
          </w:p>
        </w:tc>
        <w:tc>
          <w:tcPr>
            <w:tcW w:w="1417" w:type="dxa"/>
            <w:tcBorders>
              <w:top w:val="single" w:sz="8" w:space="0" w:color="008000"/>
              <w:bottom w:val="single" w:sz="8" w:space="0" w:color="008000"/>
            </w:tcBorders>
          </w:tcPr>
          <w:p w14:paraId="7DBCB107" w14:textId="4A3447D5" w:rsidR="00A449D4" w:rsidRDefault="00A449D4" w:rsidP="00A449D4">
            <w:pPr>
              <w:pStyle w:val="aff8"/>
              <w:ind w:firstLineChars="0" w:firstLine="0"/>
              <w:jc w:val="center"/>
            </w:pPr>
            <w:r>
              <w:t>输入</w:t>
            </w:r>
            <w:r>
              <w:rPr>
                <w:rFonts w:hint="eastAsia"/>
              </w:rPr>
              <w:t>/</w:t>
            </w:r>
            <w:r>
              <w:rPr>
                <w:rFonts w:hint="eastAsia"/>
              </w:rPr>
              <w:t>输出</w:t>
            </w:r>
          </w:p>
        </w:tc>
        <w:tc>
          <w:tcPr>
            <w:tcW w:w="851" w:type="dxa"/>
            <w:tcBorders>
              <w:top w:val="single" w:sz="8" w:space="0" w:color="008000"/>
              <w:bottom w:val="single" w:sz="8" w:space="0" w:color="008000"/>
            </w:tcBorders>
          </w:tcPr>
          <w:p w14:paraId="4AE04CA2" w14:textId="52B49A1C" w:rsidR="00A449D4" w:rsidRDefault="00A449D4" w:rsidP="00A449D4">
            <w:pPr>
              <w:pStyle w:val="aff8"/>
              <w:ind w:firstLineChars="0" w:firstLine="0"/>
              <w:jc w:val="center"/>
            </w:pPr>
            <w:r>
              <w:t>位宽</w:t>
            </w:r>
          </w:p>
        </w:tc>
        <w:tc>
          <w:tcPr>
            <w:tcW w:w="4046" w:type="dxa"/>
            <w:tcBorders>
              <w:top w:val="single" w:sz="8" w:space="0" w:color="008000"/>
              <w:bottom w:val="single" w:sz="8" w:space="0" w:color="008000"/>
            </w:tcBorders>
          </w:tcPr>
          <w:p w14:paraId="19E8BCB1" w14:textId="7588F4F1" w:rsidR="00A449D4" w:rsidRDefault="00A449D4" w:rsidP="00A449D4">
            <w:pPr>
              <w:pStyle w:val="aff8"/>
              <w:ind w:firstLineChars="0" w:firstLine="0"/>
            </w:pPr>
            <w:r>
              <w:rPr>
                <w:rFonts w:hint="eastAsia"/>
              </w:rPr>
              <w:t>功能</w:t>
            </w:r>
            <w:r>
              <w:t>描述</w:t>
            </w:r>
          </w:p>
        </w:tc>
      </w:tr>
      <w:tr w:rsidR="00A449D4" w14:paraId="60D5257A" w14:textId="77777777" w:rsidTr="00A449D4">
        <w:trPr>
          <w:jc w:val="center"/>
        </w:trPr>
        <w:tc>
          <w:tcPr>
            <w:tcW w:w="1341" w:type="dxa"/>
            <w:tcBorders>
              <w:top w:val="single" w:sz="8" w:space="0" w:color="008000"/>
              <w:bottom w:val="single" w:sz="8" w:space="0" w:color="008000"/>
            </w:tcBorders>
          </w:tcPr>
          <w:p w14:paraId="3DEE60D9" w14:textId="2229BA6A" w:rsidR="00A449D4" w:rsidRDefault="00A449D4" w:rsidP="00A449D4">
            <w:pPr>
              <w:pStyle w:val="aff8"/>
              <w:ind w:firstLineChars="0" w:firstLine="0"/>
              <w:jc w:val="center"/>
            </w:pPr>
            <w:r>
              <w:rPr>
                <w:rFonts w:hint="eastAsia"/>
              </w:rPr>
              <w:t>RST</w:t>
            </w:r>
          </w:p>
        </w:tc>
        <w:tc>
          <w:tcPr>
            <w:tcW w:w="1417" w:type="dxa"/>
            <w:tcBorders>
              <w:top w:val="single" w:sz="8" w:space="0" w:color="008000"/>
              <w:bottom w:val="single" w:sz="8" w:space="0" w:color="008000"/>
            </w:tcBorders>
          </w:tcPr>
          <w:p w14:paraId="7D06330E" w14:textId="35E12789" w:rsidR="00A449D4" w:rsidRDefault="00A449D4" w:rsidP="00A449D4">
            <w:pPr>
              <w:pStyle w:val="aff8"/>
              <w:ind w:firstLineChars="0" w:firstLine="0"/>
              <w:jc w:val="center"/>
            </w:pPr>
            <w:r>
              <w:t>输入</w:t>
            </w:r>
          </w:p>
        </w:tc>
        <w:tc>
          <w:tcPr>
            <w:tcW w:w="851" w:type="dxa"/>
            <w:tcBorders>
              <w:top w:val="single" w:sz="8" w:space="0" w:color="008000"/>
              <w:bottom w:val="single" w:sz="8" w:space="0" w:color="008000"/>
            </w:tcBorders>
          </w:tcPr>
          <w:p w14:paraId="71E19233" w14:textId="19B680FF" w:rsidR="00A449D4" w:rsidRDefault="00A449D4" w:rsidP="00A449D4">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75B2A0F1" w14:textId="097F8265" w:rsidR="00A449D4" w:rsidRDefault="00A449D4" w:rsidP="00A449D4">
            <w:pPr>
              <w:pStyle w:val="aff8"/>
              <w:ind w:firstLineChars="0" w:firstLine="0"/>
            </w:pPr>
            <w:r>
              <w:rPr>
                <w:rFonts w:hint="eastAsia"/>
              </w:rPr>
              <w:t>复位信号</w:t>
            </w:r>
          </w:p>
        </w:tc>
      </w:tr>
      <w:tr w:rsidR="00A449D4" w14:paraId="580EDA25" w14:textId="77777777" w:rsidTr="00A449D4">
        <w:trPr>
          <w:jc w:val="center"/>
        </w:trPr>
        <w:tc>
          <w:tcPr>
            <w:tcW w:w="1341" w:type="dxa"/>
            <w:tcBorders>
              <w:top w:val="single" w:sz="8" w:space="0" w:color="008000"/>
              <w:bottom w:val="single" w:sz="8" w:space="0" w:color="008000"/>
            </w:tcBorders>
          </w:tcPr>
          <w:p w14:paraId="6C0B90C2" w14:textId="7BBA024D" w:rsidR="00A449D4" w:rsidRDefault="00A449D4" w:rsidP="00A449D4">
            <w:pPr>
              <w:pStyle w:val="aff8"/>
              <w:ind w:firstLineChars="0" w:firstLine="0"/>
              <w:jc w:val="center"/>
            </w:pPr>
            <w:r>
              <w:rPr>
                <w:rFonts w:hint="eastAsia"/>
              </w:rPr>
              <w:t>CLK</w:t>
            </w:r>
          </w:p>
        </w:tc>
        <w:tc>
          <w:tcPr>
            <w:tcW w:w="1417" w:type="dxa"/>
            <w:tcBorders>
              <w:top w:val="single" w:sz="8" w:space="0" w:color="008000"/>
              <w:bottom w:val="single" w:sz="8" w:space="0" w:color="008000"/>
            </w:tcBorders>
          </w:tcPr>
          <w:p w14:paraId="12BD61B5" w14:textId="29F74B38" w:rsidR="00A449D4" w:rsidRDefault="00A449D4" w:rsidP="00A449D4">
            <w:pPr>
              <w:pStyle w:val="aff8"/>
              <w:ind w:firstLineChars="0" w:firstLine="0"/>
              <w:jc w:val="center"/>
            </w:pPr>
            <w:r>
              <w:t>输入</w:t>
            </w:r>
          </w:p>
        </w:tc>
        <w:tc>
          <w:tcPr>
            <w:tcW w:w="851" w:type="dxa"/>
            <w:tcBorders>
              <w:top w:val="single" w:sz="8" w:space="0" w:color="008000"/>
              <w:bottom w:val="single" w:sz="8" w:space="0" w:color="008000"/>
            </w:tcBorders>
          </w:tcPr>
          <w:p w14:paraId="065A20B8" w14:textId="0F0D77F1" w:rsidR="00A449D4" w:rsidRDefault="00A449D4" w:rsidP="00A449D4">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4AA5DCA7" w14:textId="12BF0ECD" w:rsidR="00A449D4" w:rsidRDefault="00A449D4" w:rsidP="00A449D4">
            <w:pPr>
              <w:pStyle w:val="aff8"/>
              <w:ind w:firstLineChars="0" w:firstLine="0"/>
            </w:pPr>
            <w:r>
              <w:rPr>
                <w:rFonts w:hint="eastAsia"/>
              </w:rPr>
              <w:t>时钟信号</w:t>
            </w:r>
          </w:p>
        </w:tc>
      </w:tr>
      <w:tr w:rsidR="00A449D4" w14:paraId="3C541212" w14:textId="77777777" w:rsidTr="00A449D4">
        <w:trPr>
          <w:jc w:val="center"/>
        </w:trPr>
        <w:tc>
          <w:tcPr>
            <w:tcW w:w="1341" w:type="dxa"/>
            <w:tcBorders>
              <w:top w:val="single" w:sz="8" w:space="0" w:color="008000"/>
              <w:bottom w:val="single" w:sz="8" w:space="0" w:color="008000"/>
            </w:tcBorders>
          </w:tcPr>
          <w:p w14:paraId="4CD3915C" w14:textId="46A7956E" w:rsidR="00A449D4" w:rsidRDefault="00A449D4" w:rsidP="00A449D4">
            <w:pPr>
              <w:pStyle w:val="aff8"/>
              <w:ind w:firstLineChars="0" w:firstLine="0"/>
              <w:jc w:val="center"/>
            </w:pPr>
            <w:r>
              <w:rPr>
                <w:rFonts w:hint="eastAsia"/>
              </w:rPr>
              <w:t>PC</w:t>
            </w:r>
          </w:p>
        </w:tc>
        <w:tc>
          <w:tcPr>
            <w:tcW w:w="1417" w:type="dxa"/>
            <w:tcBorders>
              <w:top w:val="single" w:sz="8" w:space="0" w:color="008000"/>
              <w:bottom w:val="single" w:sz="8" w:space="0" w:color="008000"/>
            </w:tcBorders>
          </w:tcPr>
          <w:p w14:paraId="6B7C610B" w14:textId="261C7754" w:rsidR="00A449D4" w:rsidRDefault="00A449D4" w:rsidP="00A449D4">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1DA3CF0C" w14:textId="2D1A873E" w:rsidR="00A449D4" w:rsidRDefault="00A449D4" w:rsidP="00A449D4">
            <w:pPr>
              <w:pStyle w:val="aff8"/>
              <w:ind w:firstLineChars="0" w:firstLine="0"/>
              <w:jc w:val="center"/>
            </w:pPr>
            <w:r>
              <w:rPr>
                <w:rFonts w:hint="eastAsia"/>
              </w:rPr>
              <w:t>32</w:t>
            </w:r>
          </w:p>
        </w:tc>
        <w:tc>
          <w:tcPr>
            <w:tcW w:w="4046" w:type="dxa"/>
            <w:tcBorders>
              <w:top w:val="single" w:sz="8" w:space="0" w:color="008000"/>
              <w:bottom w:val="single" w:sz="8" w:space="0" w:color="008000"/>
            </w:tcBorders>
          </w:tcPr>
          <w:p w14:paraId="304AB024" w14:textId="6DC31210" w:rsidR="00A449D4" w:rsidRDefault="00A449D4" w:rsidP="00A449D4">
            <w:pPr>
              <w:pStyle w:val="aff8"/>
              <w:ind w:firstLineChars="0" w:firstLine="0"/>
            </w:pPr>
            <w:r>
              <w:rPr>
                <w:rFonts w:hint="eastAsia"/>
              </w:rPr>
              <w:t>地址</w:t>
            </w:r>
          </w:p>
        </w:tc>
      </w:tr>
      <w:tr w:rsidR="00A449D4" w14:paraId="38D740C2" w14:textId="77777777" w:rsidTr="00A449D4">
        <w:trPr>
          <w:jc w:val="center"/>
        </w:trPr>
        <w:tc>
          <w:tcPr>
            <w:tcW w:w="1341" w:type="dxa"/>
            <w:tcBorders>
              <w:top w:val="single" w:sz="8" w:space="0" w:color="008000"/>
              <w:bottom w:val="single" w:sz="8" w:space="0" w:color="008000"/>
            </w:tcBorders>
          </w:tcPr>
          <w:p w14:paraId="004610D6" w14:textId="6F98E705" w:rsidR="00A449D4" w:rsidRDefault="00A449D4" w:rsidP="00A449D4">
            <w:pPr>
              <w:pStyle w:val="aff8"/>
              <w:ind w:firstLineChars="0" w:firstLine="0"/>
              <w:jc w:val="center"/>
            </w:pPr>
            <w:r>
              <w:rPr>
                <w:rFonts w:hint="eastAsia"/>
              </w:rPr>
              <w:t>IR</w:t>
            </w:r>
          </w:p>
        </w:tc>
        <w:tc>
          <w:tcPr>
            <w:tcW w:w="1417" w:type="dxa"/>
            <w:tcBorders>
              <w:top w:val="single" w:sz="8" w:space="0" w:color="008000"/>
              <w:bottom w:val="single" w:sz="8" w:space="0" w:color="008000"/>
            </w:tcBorders>
          </w:tcPr>
          <w:p w14:paraId="1B00A27C" w14:textId="57E3AAB8" w:rsidR="00A449D4" w:rsidRDefault="00A449D4" w:rsidP="00A449D4">
            <w:pPr>
              <w:pStyle w:val="aff8"/>
              <w:ind w:firstLineChars="0" w:firstLine="0"/>
              <w:jc w:val="center"/>
            </w:pPr>
            <w:r>
              <w:t>输出</w:t>
            </w:r>
          </w:p>
        </w:tc>
        <w:tc>
          <w:tcPr>
            <w:tcW w:w="851" w:type="dxa"/>
            <w:tcBorders>
              <w:top w:val="single" w:sz="8" w:space="0" w:color="008000"/>
              <w:bottom w:val="single" w:sz="8" w:space="0" w:color="008000"/>
            </w:tcBorders>
          </w:tcPr>
          <w:p w14:paraId="02662021" w14:textId="54193114" w:rsidR="00A449D4" w:rsidRDefault="00A449D4" w:rsidP="00A449D4">
            <w:pPr>
              <w:pStyle w:val="aff8"/>
              <w:ind w:firstLineChars="0" w:firstLine="0"/>
              <w:jc w:val="center"/>
            </w:pPr>
            <w:r>
              <w:rPr>
                <w:rFonts w:hint="eastAsia"/>
              </w:rPr>
              <w:t>32</w:t>
            </w:r>
          </w:p>
        </w:tc>
        <w:tc>
          <w:tcPr>
            <w:tcW w:w="4046" w:type="dxa"/>
            <w:tcBorders>
              <w:top w:val="single" w:sz="8" w:space="0" w:color="008000"/>
              <w:bottom w:val="single" w:sz="8" w:space="0" w:color="008000"/>
            </w:tcBorders>
          </w:tcPr>
          <w:p w14:paraId="22EB52E1" w14:textId="657CBD1B" w:rsidR="00A449D4" w:rsidRDefault="00A449D4" w:rsidP="00A449D4">
            <w:pPr>
              <w:pStyle w:val="aff8"/>
              <w:ind w:firstLineChars="0" w:firstLine="0"/>
            </w:pPr>
            <w:r>
              <w:rPr>
                <w:rFonts w:hint="eastAsia"/>
              </w:rPr>
              <w:t>指令</w:t>
            </w:r>
          </w:p>
        </w:tc>
      </w:tr>
      <w:tr w:rsidR="00A449D4" w14:paraId="2A7802AB" w14:textId="77777777" w:rsidTr="00A449D4">
        <w:trPr>
          <w:jc w:val="center"/>
        </w:trPr>
        <w:tc>
          <w:tcPr>
            <w:tcW w:w="1341" w:type="dxa"/>
            <w:tcBorders>
              <w:top w:val="single" w:sz="8" w:space="0" w:color="008000"/>
              <w:bottom w:val="single" w:sz="8" w:space="0" w:color="008000"/>
            </w:tcBorders>
          </w:tcPr>
          <w:p w14:paraId="34DC13BD" w14:textId="7D6FA3C6" w:rsidR="00A449D4" w:rsidRDefault="00A449D4" w:rsidP="00A449D4">
            <w:pPr>
              <w:pStyle w:val="aff8"/>
              <w:ind w:firstLineChars="0" w:firstLine="0"/>
              <w:jc w:val="center"/>
            </w:pPr>
            <w:r>
              <w:rPr>
                <w:rFonts w:hint="eastAsia"/>
              </w:rPr>
              <w:t>RegWrite</w:t>
            </w:r>
          </w:p>
        </w:tc>
        <w:tc>
          <w:tcPr>
            <w:tcW w:w="1417" w:type="dxa"/>
            <w:tcBorders>
              <w:top w:val="single" w:sz="8" w:space="0" w:color="008000"/>
              <w:bottom w:val="single" w:sz="8" w:space="0" w:color="008000"/>
            </w:tcBorders>
          </w:tcPr>
          <w:p w14:paraId="79EE1B83" w14:textId="3EEAE382" w:rsidR="00A449D4" w:rsidRDefault="00A449D4" w:rsidP="00A449D4">
            <w:pPr>
              <w:pStyle w:val="aff8"/>
              <w:ind w:firstLineChars="0" w:firstLine="0"/>
              <w:jc w:val="center"/>
            </w:pPr>
            <w:r>
              <w:t>输出</w:t>
            </w:r>
          </w:p>
        </w:tc>
        <w:tc>
          <w:tcPr>
            <w:tcW w:w="851" w:type="dxa"/>
            <w:tcBorders>
              <w:top w:val="single" w:sz="8" w:space="0" w:color="008000"/>
              <w:bottom w:val="single" w:sz="8" w:space="0" w:color="008000"/>
            </w:tcBorders>
          </w:tcPr>
          <w:p w14:paraId="3EA27956" w14:textId="5426C060" w:rsidR="00A449D4" w:rsidRDefault="00A449D4" w:rsidP="00A449D4">
            <w:pPr>
              <w:pStyle w:val="aff8"/>
              <w:ind w:firstLineChars="0" w:firstLine="0"/>
              <w:jc w:val="center"/>
            </w:pPr>
            <w:r>
              <w:rPr>
                <w:rFonts w:hint="eastAsia"/>
              </w:rPr>
              <w:t>32</w:t>
            </w:r>
          </w:p>
        </w:tc>
        <w:tc>
          <w:tcPr>
            <w:tcW w:w="4046" w:type="dxa"/>
            <w:tcBorders>
              <w:top w:val="single" w:sz="8" w:space="0" w:color="008000"/>
              <w:bottom w:val="single" w:sz="8" w:space="0" w:color="008000"/>
            </w:tcBorders>
          </w:tcPr>
          <w:p w14:paraId="7A159EBF" w14:textId="6DAF0E05" w:rsidR="00A449D4" w:rsidRDefault="00A449D4" w:rsidP="00A449D4">
            <w:pPr>
              <w:pStyle w:val="aff8"/>
              <w:ind w:firstLineChars="0" w:firstLine="0"/>
            </w:pPr>
            <w:r>
              <w:rPr>
                <w:rFonts w:hint="eastAsia"/>
              </w:rPr>
              <w:t>寄存器写使能控制信号</w:t>
            </w:r>
          </w:p>
        </w:tc>
      </w:tr>
      <w:tr w:rsidR="00A449D4" w14:paraId="6EA1D472" w14:textId="77777777" w:rsidTr="00A449D4">
        <w:trPr>
          <w:jc w:val="center"/>
        </w:trPr>
        <w:tc>
          <w:tcPr>
            <w:tcW w:w="1341" w:type="dxa"/>
            <w:tcBorders>
              <w:top w:val="single" w:sz="8" w:space="0" w:color="008000"/>
              <w:bottom w:val="single" w:sz="8" w:space="0" w:color="008000"/>
            </w:tcBorders>
          </w:tcPr>
          <w:p w14:paraId="590B2892" w14:textId="6FB9CC47" w:rsidR="00A449D4" w:rsidRDefault="00A449D4" w:rsidP="00A449D4">
            <w:pPr>
              <w:pStyle w:val="aff8"/>
              <w:ind w:firstLineChars="0" w:firstLine="0"/>
              <w:jc w:val="center"/>
            </w:pPr>
            <w:r>
              <w:rPr>
                <w:rFonts w:hint="eastAsia"/>
              </w:rPr>
              <w:t>RDin</w:t>
            </w:r>
          </w:p>
        </w:tc>
        <w:tc>
          <w:tcPr>
            <w:tcW w:w="1417" w:type="dxa"/>
            <w:tcBorders>
              <w:top w:val="single" w:sz="8" w:space="0" w:color="008000"/>
              <w:bottom w:val="single" w:sz="8" w:space="0" w:color="008000"/>
            </w:tcBorders>
          </w:tcPr>
          <w:p w14:paraId="1C2049B3" w14:textId="45DEA060" w:rsidR="00A449D4" w:rsidRDefault="00A449D4" w:rsidP="00A449D4">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1DB817A5" w14:textId="08BB61F6" w:rsidR="00A449D4" w:rsidRDefault="00A449D4" w:rsidP="00A449D4">
            <w:pPr>
              <w:pStyle w:val="aff8"/>
              <w:ind w:firstLineChars="0" w:firstLine="0"/>
              <w:jc w:val="center"/>
            </w:pPr>
            <w:r>
              <w:rPr>
                <w:rFonts w:hint="eastAsia"/>
              </w:rPr>
              <w:t>32</w:t>
            </w:r>
          </w:p>
        </w:tc>
        <w:tc>
          <w:tcPr>
            <w:tcW w:w="4046" w:type="dxa"/>
            <w:tcBorders>
              <w:top w:val="single" w:sz="8" w:space="0" w:color="008000"/>
              <w:bottom w:val="single" w:sz="8" w:space="0" w:color="008000"/>
            </w:tcBorders>
          </w:tcPr>
          <w:p w14:paraId="3A6FD096" w14:textId="17A9E11A" w:rsidR="00A449D4" w:rsidRDefault="00A449D4" w:rsidP="00A449D4">
            <w:pPr>
              <w:pStyle w:val="aff8"/>
              <w:ind w:firstLineChars="0" w:firstLine="0"/>
            </w:pPr>
            <w:r>
              <w:rPr>
                <w:rFonts w:hint="eastAsia"/>
              </w:rPr>
              <w:t>写入寄存器的内容</w:t>
            </w:r>
          </w:p>
        </w:tc>
      </w:tr>
      <w:tr w:rsidR="00A449D4" w14:paraId="0599FC04" w14:textId="77777777" w:rsidTr="00A449D4">
        <w:trPr>
          <w:jc w:val="center"/>
        </w:trPr>
        <w:tc>
          <w:tcPr>
            <w:tcW w:w="1341" w:type="dxa"/>
            <w:tcBorders>
              <w:top w:val="single" w:sz="8" w:space="0" w:color="008000"/>
              <w:bottom w:val="single" w:sz="8" w:space="0" w:color="008000"/>
            </w:tcBorders>
          </w:tcPr>
          <w:p w14:paraId="515FFDF8" w14:textId="6B2D67E7" w:rsidR="00A449D4" w:rsidRDefault="00A449D4" w:rsidP="00A449D4">
            <w:pPr>
              <w:pStyle w:val="aff8"/>
              <w:ind w:firstLineChars="0" w:firstLine="0"/>
              <w:jc w:val="center"/>
            </w:pPr>
            <w:r>
              <w:rPr>
                <w:rFonts w:hint="eastAsia"/>
              </w:rPr>
              <w:t>MemWrite</w:t>
            </w:r>
          </w:p>
        </w:tc>
        <w:tc>
          <w:tcPr>
            <w:tcW w:w="1417" w:type="dxa"/>
            <w:tcBorders>
              <w:top w:val="single" w:sz="8" w:space="0" w:color="008000"/>
              <w:bottom w:val="single" w:sz="8" w:space="0" w:color="008000"/>
            </w:tcBorders>
          </w:tcPr>
          <w:p w14:paraId="6A9EE3F0" w14:textId="47F7F15E" w:rsidR="00A449D4" w:rsidRDefault="00A449D4" w:rsidP="00A449D4">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6C9B6E03" w14:textId="0DF38515" w:rsidR="00A449D4" w:rsidRDefault="00A449D4" w:rsidP="00A449D4">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21D864A6" w14:textId="5245399D" w:rsidR="00A449D4" w:rsidRDefault="00A449D4" w:rsidP="00A449D4">
            <w:pPr>
              <w:pStyle w:val="aff8"/>
              <w:ind w:firstLineChars="0" w:firstLine="0"/>
            </w:pPr>
            <w:r>
              <w:rPr>
                <w:rFonts w:hint="eastAsia"/>
              </w:rPr>
              <w:t>写内存控制信号</w:t>
            </w:r>
          </w:p>
        </w:tc>
      </w:tr>
      <w:tr w:rsidR="00A449D4" w14:paraId="58732CAE" w14:textId="77777777" w:rsidTr="00A449D4">
        <w:trPr>
          <w:jc w:val="center"/>
        </w:trPr>
        <w:tc>
          <w:tcPr>
            <w:tcW w:w="1341" w:type="dxa"/>
            <w:tcBorders>
              <w:top w:val="nil"/>
              <w:bottom w:val="single" w:sz="12" w:space="0" w:color="008000"/>
            </w:tcBorders>
          </w:tcPr>
          <w:p w14:paraId="07C7D346" w14:textId="52E6BAED" w:rsidR="00A449D4" w:rsidRDefault="00A449D4" w:rsidP="00A449D4">
            <w:pPr>
              <w:pStyle w:val="aff8"/>
              <w:ind w:firstLineChars="0" w:firstLine="0"/>
              <w:jc w:val="center"/>
            </w:pPr>
            <w:r>
              <w:rPr>
                <w:rFonts w:hint="eastAsia"/>
              </w:rPr>
              <w:lastRenderedPageBreak/>
              <w:t>MDin</w:t>
            </w:r>
          </w:p>
        </w:tc>
        <w:tc>
          <w:tcPr>
            <w:tcW w:w="1417" w:type="dxa"/>
            <w:tcBorders>
              <w:top w:val="nil"/>
              <w:bottom w:val="single" w:sz="12" w:space="0" w:color="008000"/>
            </w:tcBorders>
          </w:tcPr>
          <w:p w14:paraId="1800C9AC" w14:textId="789E018B" w:rsidR="00A449D4" w:rsidRDefault="00A449D4" w:rsidP="00A449D4">
            <w:pPr>
              <w:pStyle w:val="aff8"/>
              <w:ind w:firstLineChars="0" w:firstLine="0"/>
              <w:jc w:val="center"/>
            </w:pPr>
            <w:r>
              <w:rPr>
                <w:rFonts w:hint="eastAsia"/>
              </w:rPr>
              <w:t>输出</w:t>
            </w:r>
          </w:p>
        </w:tc>
        <w:tc>
          <w:tcPr>
            <w:tcW w:w="851" w:type="dxa"/>
            <w:tcBorders>
              <w:top w:val="nil"/>
              <w:bottom w:val="single" w:sz="12" w:space="0" w:color="008000"/>
            </w:tcBorders>
          </w:tcPr>
          <w:p w14:paraId="71458986" w14:textId="60AE1D77" w:rsidR="00A449D4" w:rsidRDefault="00A449D4" w:rsidP="00A449D4">
            <w:pPr>
              <w:pStyle w:val="aff8"/>
              <w:ind w:firstLineChars="0" w:firstLine="0"/>
              <w:jc w:val="center"/>
            </w:pPr>
            <w:r>
              <w:rPr>
                <w:rFonts w:hint="eastAsia"/>
              </w:rPr>
              <w:t>32</w:t>
            </w:r>
          </w:p>
        </w:tc>
        <w:tc>
          <w:tcPr>
            <w:tcW w:w="4046" w:type="dxa"/>
            <w:tcBorders>
              <w:top w:val="nil"/>
              <w:bottom w:val="single" w:sz="12" w:space="0" w:color="008000"/>
            </w:tcBorders>
          </w:tcPr>
          <w:p w14:paraId="13B9C2CF" w14:textId="12AD54B2" w:rsidR="00A449D4" w:rsidRDefault="00A449D4" w:rsidP="00A449D4">
            <w:pPr>
              <w:pStyle w:val="aff8"/>
              <w:ind w:firstLineChars="0" w:firstLine="0"/>
            </w:pPr>
            <w:r>
              <w:rPr>
                <w:rFonts w:hint="eastAsia"/>
              </w:rPr>
              <w:t>写入随机存储器的内容</w:t>
            </w:r>
          </w:p>
        </w:tc>
      </w:tr>
    </w:tbl>
    <w:p w14:paraId="3AA655B2" w14:textId="41C596DD" w:rsidR="002D559C" w:rsidRDefault="002D559C" w:rsidP="002D559C">
      <w:pPr>
        <w:pStyle w:val="4"/>
        <w:ind w:left="1342"/>
      </w:pPr>
      <w:r>
        <w:rPr>
          <w:rFonts w:hint="eastAsia"/>
        </w:rPr>
        <w:t>多周期微程序控制器的设计要求</w:t>
      </w:r>
    </w:p>
    <w:p w14:paraId="6B60E810" w14:textId="10E1D355" w:rsidR="00A449D4" w:rsidRPr="009C023B" w:rsidRDefault="009C023B" w:rsidP="009C023B">
      <w:pPr>
        <w:pStyle w:val="a3"/>
        <w:ind w:firstLine="480"/>
      </w:pPr>
      <w:r>
        <w:rPr>
          <w:rFonts w:hint="eastAsia"/>
        </w:rPr>
        <w:t>为了实现电路的控制，需要设计多周期微程序控制器，用于对应指令下提供对应的控制指令。控制器的框架如下图所示：</w:t>
      </w:r>
    </w:p>
    <w:p w14:paraId="3A9C4C52" w14:textId="7FE0562B" w:rsidR="001705AF" w:rsidRDefault="001705AF" w:rsidP="001705AF">
      <w:pPr>
        <w:pStyle w:val="a3"/>
        <w:ind w:firstLineChars="0" w:firstLine="0"/>
        <w:jc w:val="center"/>
      </w:pPr>
      <w:r w:rsidRPr="001705AF">
        <w:rPr>
          <w:rFonts w:hint="eastAsia"/>
          <w:noProof/>
        </w:rPr>
        <w:drawing>
          <wp:inline distT="0" distB="0" distL="0" distR="0" wp14:anchorId="2056F691" wp14:editId="2E369AE0">
            <wp:extent cx="4979254" cy="220478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2640" cy="2210716"/>
                    </a:xfrm>
                    <a:prstGeom prst="rect">
                      <a:avLst/>
                    </a:prstGeom>
                    <a:noFill/>
                    <a:ln>
                      <a:noFill/>
                    </a:ln>
                  </pic:spPr>
                </pic:pic>
              </a:graphicData>
            </a:graphic>
          </wp:inline>
        </w:drawing>
      </w:r>
    </w:p>
    <w:p w14:paraId="5C56A4CF" w14:textId="36E084C1" w:rsidR="001705AF" w:rsidRDefault="001705AF" w:rsidP="001705AF">
      <w:pPr>
        <w:pStyle w:val="aff1"/>
        <w:spacing w:before="91" w:after="91"/>
      </w:pPr>
      <w:r>
        <w:rPr>
          <w:rFonts w:hint="eastAsia"/>
        </w:rPr>
        <w:t>图1.1</w:t>
      </w:r>
      <w:r>
        <w:t xml:space="preserve"> </w:t>
      </w:r>
      <w:r>
        <w:rPr>
          <w:rFonts w:hint="eastAsia"/>
        </w:rPr>
        <w:t>微程序控制器原理框架</w:t>
      </w:r>
    </w:p>
    <w:p w14:paraId="0482CDAE" w14:textId="74DF84E7" w:rsidR="003F1824" w:rsidRDefault="00B25EB6" w:rsidP="00B25EB6">
      <w:r>
        <w:tab/>
      </w:r>
      <w:r w:rsidR="003F1824">
        <w:rPr>
          <w:rFonts w:hint="eastAsia"/>
        </w:rPr>
        <w:t>当指令输入微程序控制器时，首先通过地址转移的组合逻辑电路给出</w:t>
      </w:r>
      <w:r w:rsidR="00F61312">
        <w:rPr>
          <w:rFonts w:hint="eastAsia"/>
        </w:rPr>
        <w:t>该指令首个</w:t>
      </w:r>
      <w:r w:rsidR="00534619">
        <w:rPr>
          <w:rFonts w:hint="eastAsia"/>
        </w:rPr>
        <w:t>时钟周期内的控制指令所在的地址</w:t>
      </w:r>
      <w:r w:rsidR="00173A4F">
        <w:rPr>
          <w:rFonts w:hint="eastAsia"/>
        </w:rPr>
        <w:t>，利用该地址从微程序控制器中取得</w:t>
      </w:r>
      <w:r w:rsidR="00D607E3">
        <w:rPr>
          <w:rFonts w:hint="eastAsia"/>
        </w:rPr>
        <w:t>控制</w:t>
      </w:r>
      <w:r w:rsidR="00173A4F">
        <w:rPr>
          <w:rFonts w:hint="eastAsia"/>
        </w:rPr>
        <w:t>指令并输出</w:t>
      </w:r>
      <w:r w:rsidR="00D607E3">
        <w:rPr>
          <w:rFonts w:hint="eastAsia"/>
        </w:rPr>
        <w:t>控制信号，</w:t>
      </w:r>
      <w:r w:rsidR="004E4563">
        <w:rPr>
          <w:rFonts w:hint="eastAsia"/>
        </w:rPr>
        <w:t>该指令若不是单周期的指令，则从控制指令中</w:t>
      </w:r>
      <w:r w:rsidR="00A975A0">
        <w:rPr>
          <w:rFonts w:hint="eastAsia"/>
        </w:rPr>
        <w:t>给出下一个时钟周期的控制指令所在地址</w:t>
      </w:r>
      <w:r w:rsidR="004E4563">
        <w:rPr>
          <w:rFonts w:hint="eastAsia"/>
        </w:rPr>
        <w:t>，</w:t>
      </w:r>
      <w:r w:rsidR="00B63348">
        <w:rPr>
          <w:rFonts w:hint="eastAsia"/>
        </w:rPr>
        <w:t>重复上述过程直至一条指令执行结束，回到微地址寄存器首行进行取指令和译码，处理下一条指令。</w:t>
      </w:r>
    </w:p>
    <w:p w14:paraId="5E51A977" w14:textId="4573BF68" w:rsidR="00B25EB6" w:rsidRDefault="00B25EB6" w:rsidP="003F1824">
      <w:pPr>
        <w:ind w:firstLine="420"/>
      </w:pPr>
      <w:r>
        <w:rPr>
          <w:rFonts w:hint="eastAsia"/>
        </w:rPr>
        <w:t>电路的输入输出引脚见下表：</w:t>
      </w:r>
    </w:p>
    <w:p w14:paraId="39E26E9F" w14:textId="361C194A" w:rsidR="00B25EB6" w:rsidRPr="00AE5151" w:rsidRDefault="00B25EB6" w:rsidP="00B25EB6">
      <w:pPr>
        <w:pStyle w:val="aff1"/>
        <w:keepNext/>
        <w:spacing w:beforeLines="0" w:before="91" w:afterLines="0" w:after="91"/>
        <w:rPr>
          <w:noProof/>
        </w:rPr>
      </w:pPr>
      <w:r>
        <w:rPr>
          <w:rFonts w:hint="eastAsia"/>
        </w:rPr>
        <w:t>表 1</w:t>
      </w:r>
      <w:r>
        <w:t>.</w:t>
      </w:r>
      <w:r>
        <w:rPr>
          <w:rFonts w:hint="eastAsia"/>
        </w:rPr>
        <w:t>4</w:t>
      </w:r>
      <w:r>
        <w:t xml:space="preserve"> </w:t>
      </w:r>
      <w:r w:rsidR="00A6161F">
        <w:rPr>
          <w:rFonts w:hint="eastAsia"/>
        </w:rPr>
        <w:t>多周期微程序CPU</w:t>
      </w:r>
      <w:r w:rsidR="001967D3">
        <w:rPr>
          <w:rFonts w:hint="eastAsia"/>
        </w:rPr>
        <w:t>控制器</w:t>
      </w:r>
      <w:r>
        <w:rPr>
          <w:rFonts w:hint="eastAsia"/>
        </w:rPr>
        <w:t>电路</w:t>
      </w:r>
      <w:r w:rsidRPr="00AE5151">
        <w:rPr>
          <w:noProof/>
        </w:rPr>
        <w:t>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4046"/>
      </w:tblGrid>
      <w:tr w:rsidR="00B25EB6" w:rsidRPr="00DE14F5" w14:paraId="2567ACCC" w14:textId="77777777" w:rsidTr="008A77AC">
        <w:trPr>
          <w:jc w:val="center"/>
        </w:trPr>
        <w:tc>
          <w:tcPr>
            <w:tcW w:w="1341" w:type="dxa"/>
            <w:tcBorders>
              <w:top w:val="single" w:sz="12" w:space="0" w:color="008000"/>
              <w:bottom w:val="single" w:sz="8" w:space="0" w:color="008000"/>
            </w:tcBorders>
          </w:tcPr>
          <w:p w14:paraId="3EBAA3AD" w14:textId="77777777" w:rsidR="00B25EB6" w:rsidRDefault="00B25EB6" w:rsidP="000A0569">
            <w:pPr>
              <w:pStyle w:val="aff8"/>
              <w:ind w:firstLineChars="0" w:firstLine="0"/>
              <w:jc w:val="center"/>
            </w:pPr>
            <w:r>
              <w:t>引脚</w:t>
            </w:r>
          </w:p>
        </w:tc>
        <w:tc>
          <w:tcPr>
            <w:tcW w:w="1417" w:type="dxa"/>
            <w:tcBorders>
              <w:top w:val="single" w:sz="12" w:space="0" w:color="008000"/>
              <w:bottom w:val="single" w:sz="8" w:space="0" w:color="008000"/>
            </w:tcBorders>
          </w:tcPr>
          <w:p w14:paraId="1925FC7E" w14:textId="77777777" w:rsidR="00B25EB6" w:rsidRDefault="00B25EB6" w:rsidP="000A0569">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61541CAD" w14:textId="77777777" w:rsidR="00B25EB6" w:rsidRDefault="00B25EB6" w:rsidP="000A0569">
            <w:pPr>
              <w:pStyle w:val="aff8"/>
              <w:ind w:firstLineChars="0" w:firstLine="0"/>
              <w:jc w:val="center"/>
            </w:pPr>
            <w:r>
              <w:t>位宽</w:t>
            </w:r>
          </w:p>
        </w:tc>
        <w:tc>
          <w:tcPr>
            <w:tcW w:w="4046" w:type="dxa"/>
            <w:tcBorders>
              <w:top w:val="single" w:sz="12" w:space="0" w:color="008000"/>
              <w:bottom w:val="single" w:sz="8" w:space="0" w:color="008000"/>
            </w:tcBorders>
          </w:tcPr>
          <w:p w14:paraId="72DD0DCF" w14:textId="77777777" w:rsidR="00B25EB6" w:rsidRDefault="00B25EB6" w:rsidP="000A0569">
            <w:pPr>
              <w:pStyle w:val="aff8"/>
              <w:ind w:firstLineChars="0" w:firstLine="0"/>
            </w:pPr>
            <w:r>
              <w:rPr>
                <w:rFonts w:hint="eastAsia"/>
              </w:rPr>
              <w:t>功能</w:t>
            </w:r>
            <w:r>
              <w:t>描述</w:t>
            </w:r>
          </w:p>
        </w:tc>
      </w:tr>
      <w:tr w:rsidR="00B25EB6" w:rsidRPr="00DE14F5" w14:paraId="495D7359" w14:textId="77777777" w:rsidTr="008A77AC">
        <w:trPr>
          <w:jc w:val="center"/>
        </w:trPr>
        <w:tc>
          <w:tcPr>
            <w:tcW w:w="1341" w:type="dxa"/>
            <w:tcBorders>
              <w:top w:val="single" w:sz="8" w:space="0" w:color="008000"/>
              <w:bottom w:val="single" w:sz="8" w:space="0" w:color="008000"/>
            </w:tcBorders>
          </w:tcPr>
          <w:p w14:paraId="155CC57C" w14:textId="77777777" w:rsidR="00B25EB6" w:rsidRDefault="00B25EB6" w:rsidP="000A0569">
            <w:pPr>
              <w:pStyle w:val="aff8"/>
              <w:ind w:firstLineChars="0" w:firstLine="0"/>
              <w:jc w:val="center"/>
            </w:pPr>
            <w:r>
              <w:rPr>
                <w:rFonts w:hint="eastAsia"/>
              </w:rPr>
              <w:t>OP</w:t>
            </w:r>
          </w:p>
        </w:tc>
        <w:tc>
          <w:tcPr>
            <w:tcW w:w="1417" w:type="dxa"/>
            <w:tcBorders>
              <w:top w:val="single" w:sz="8" w:space="0" w:color="008000"/>
              <w:bottom w:val="single" w:sz="8" w:space="0" w:color="008000"/>
            </w:tcBorders>
          </w:tcPr>
          <w:p w14:paraId="2310E271" w14:textId="77777777" w:rsidR="00B25EB6" w:rsidRDefault="00B25EB6" w:rsidP="000A0569">
            <w:pPr>
              <w:pStyle w:val="aff8"/>
              <w:ind w:firstLineChars="0" w:firstLine="0"/>
              <w:jc w:val="center"/>
            </w:pPr>
            <w:r>
              <w:t>输入</w:t>
            </w:r>
          </w:p>
        </w:tc>
        <w:tc>
          <w:tcPr>
            <w:tcW w:w="851" w:type="dxa"/>
            <w:tcBorders>
              <w:top w:val="single" w:sz="8" w:space="0" w:color="008000"/>
              <w:bottom w:val="single" w:sz="8" w:space="0" w:color="008000"/>
            </w:tcBorders>
          </w:tcPr>
          <w:p w14:paraId="59CBCBF6" w14:textId="77777777" w:rsidR="00B25EB6" w:rsidRDefault="00B25EB6" w:rsidP="000A0569">
            <w:pPr>
              <w:pStyle w:val="aff8"/>
              <w:ind w:firstLineChars="0" w:firstLine="0"/>
              <w:jc w:val="center"/>
            </w:pPr>
            <w:r>
              <w:rPr>
                <w:rFonts w:hint="eastAsia"/>
              </w:rPr>
              <w:t>6</w:t>
            </w:r>
          </w:p>
        </w:tc>
        <w:tc>
          <w:tcPr>
            <w:tcW w:w="4046" w:type="dxa"/>
            <w:tcBorders>
              <w:top w:val="single" w:sz="8" w:space="0" w:color="008000"/>
              <w:bottom w:val="single" w:sz="8" w:space="0" w:color="008000"/>
            </w:tcBorders>
          </w:tcPr>
          <w:p w14:paraId="7A5C7E12" w14:textId="77777777" w:rsidR="00B25EB6" w:rsidRDefault="00B25EB6" w:rsidP="000A0569">
            <w:pPr>
              <w:pStyle w:val="aff8"/>
              <w:ind w:firstLineChars="0" w:firstLine="0"/>
            </w:pPr>
            <w:r>
              <w:rPr>
                <w:rFonts w:hint="eastAsia"/>
              </w:rPr>
              <w:t>操作码</w:t>
            </w:r>
          </w:p>
        </w:tc>
      </w:tr>
      <w:tr w:rsidR="00B25EB6" w:rsidRPr="00DE14F5" w14:paraId="66924B02" w14:textId="77777777" w:rsidTr="008A77AC">
        <w:trPr>
          <w:jc w:val="center"/>
        </w:trPr>
        <w:tc>
          <w:tcPr>
            <w:tcW w:w="1341" w:type="dxa"/>
            <w:tcBorders>
              <w:top w:val="single" w:sz="8" w:space="0" w:color="008000"/>
              <w:bottom w:val="single" w:sz="8" w:space="0" w:color="008000"/>
            </w:tcBorders>
          </w:tcPr>
          <w:p w14:paraId="211EEC15" w14:textId="77777777" w:rsidR="00B25EB6" w:rsidRDefault="00B25EB6" w:rsidP="000A0569">
            <w:pPr>
              <w:pStyle w:val="aff8"/>
              <w:ind w:firstLineChars="0" w:firstLine="0"/>
              <w:jc w:val="center"/>
            </w:pPr>
            <w:r>
              <w:rPr>
                <w:rFonts w:hint="eastAsia"/>
              </w:rPr>
              <w:t>Func</w:t>
            </w:r>
          </w:p>
        </w:tc>
        <w:tc>
          <w:tcPr>
            <w:tcW w:w="1417" w:type="dxa"/>
            <w:tcBorders>
              <w:top w:val="single" w:sz="8" w:space="0" w:color="008000"/>
              <w:bottom w:val="single" w:sz="8" w:space="0" w:color="008000"/>
            </w:tcBorders>
          </w:tcPr>
          <w:p w14:paraId="3A53B7CC" w14:textId="77777777" w:rsidR="00B25EB6" w:rsidRDefault="00B25EB6" w:rsidP="000A0569">
            <w:pPr>
              <w:pStyle w:val="aff8"/>
              <w:ind w:firstLineChars="0" w:firstLine="0"/>
              <w:jc w:val="center"/>
            </w:pPr>
            <w:r>
              <w:t>输入</w:t>
            </w:r>
          </w:p>
        </w:tc>
        <w:tc>
          <w:tcPr>
            <w:tcW w:w="851" w:type="dxa"/>
            <w:tcBorders>
              <w:top w:val="single" w:sz="8" w:space="0" w:color="008000"/>
              <w:bottom w:val="single" w:sz="8" w:space="0" w:color="008000"/>
            </w:tcBorders>
          </w:tcPr>
          <w:p w14:paraId="38BEE29A" w14:textId="77777777" w:rsidR="00B25EB6" w:rsidRDefault="00B25EB6" w:rsidP="000A0569">
            <w:pPr>
              <w:pStyle w:val="aff8"/>
              <w:ind w:firstLineChars="0" w:firstLine="0"/>
              <w:jc w:val="center"/>
            </w:pPr>
            <w:r>
              <w:rPr>
                <w:rFonts w:hint="eastAsia"/>
              </w:rPr>
              <w:t>6</w:t>
            </w:r>
          </w:p>
        </w:tc>
        <w:tc>
          <w:tcPr>
            <w:tcW w:w="4046" w:type="dxa"/>
            <w:tcBorders>
              <w:top w:val="single" w:sz="8" w:space="0" w:color="008000"/>
              <w:bottom w:val="single" w:sz="8" w:space="0" w:color="008000"/>
            </w:tcBorders>
          </w:tcPr>
          <w:p w14:paraId="0E081174" w14:textId="77777777" w:rsidR="00B25EB6" w:rsidRDefault="00B25EB6" w:rsidP="000A0569">
            <w:pPr>
              <w:pStyle w:val="aff8"/>
              <w:ind w:firstLineChars="0" w:firstLine="0"/>
            </w:pPr>
            <w:r>
              <w:rPr>
                <w:rFonts w:hint="eastAsia"/>
              </w:rPr>
              <w:t>功能码</w:t>
            </w:r>
          </w:p>
        </w:tc>
      </w:tr>
      <w:tr w:rsidR="00FB5DB1" w:rsidRPr="00DE14F5" w14:paraId="13B97E80" w14:textId="77777777" w:rsidTr="008A77AC">
        <w:trPr>
          <w:jc w:val="center"/>
        </w:trPr>
        <w:tc>
          <w:tcPr>
            <w:tcW w:w="1341" w:type="dxa"/>
            <w:tcBorders>
              <w:top w:val="single" w:sz="8" w:space="0" w:color="008000"/>
              <w:bottom w:val="single" w:sz="8" w:space="0" w:color="008000"/>
            </w:tcBorders>
          </w:tcPr>
          <w:p w14:paraId="7732B0D4" w14:textId="3F87EE73" w:rsidR="00FB5DB1" w:rsidRDefault="00FB5DB1" w:rsidP="000A0569">
            <w:pPr>
              <w:pStyle w:val="aff8"/>
              <w:ind w:firstLineChars="0" w:firstLine="0"/>
              <w:jc w:val="center"/>
            </w:pPr>
            <w:r>
              <w:rPr>
                <w:rFonts w:hint="eastAsia"/>
              </w:rPr>
              <w:t>PCWrite</w:t>
            </w:r>
          </w:p>
        </w:tc>
        <w:tc>
          <w:tcPr>
            <w:tcW w:w="1417" w:type="dxa"/>
            <w:tcBorders>
              <w:top w:val="single" w:sz="8" w:space="0" w:color="008000"/>
              <w:bottom w:val="single" w:sz="8" w:space="0" w:color="008000"/>
            </w:tcBorders>
          </w:tcPr>
          <w:p w14:paraId="6EB6AEEC" w14:textId="1E9B4402" w:rsidR="00FB5DB1" w:rsidRDefault="00FB5DB1" w:rsidP="000A0569">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716181F4" w14:textId="458CB926" w:rsidR="00FB5DB1" w:rsidRDefault="00FB5DB1" w:rsidP="000A0569">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44C34EF9" w14:textId="7EEE8A42" w:rsidR="00FB5DB1" w:rsidRDefault="00FB5DB1" w:rsidP="000A0569">
            <w:pPr>
              <w:pStyle w:val="aff8"/>
              <w:ind w:firstLineChars="0" w:firstLine="0"/>
            </w:pPr>
            <w:r>
              <w:rPr>
                <w:rFonts w:hint="eastAsia"/>
              </w:rPr>
              <w:t>PC</w:t>
            </w:r>
            <w:r>
              <w:rPr>
                <w:rFonts w:hint="eastAsia"/>
              </w:rPr>
              <w:t>写使能控制信号</w:t>
            </w:r>
          </w:p>
        </w:tc>
      </w:tr>
      <w:tr w:rsidR="00FB5DB1" w:rsidRPr="00DE14F5" w14:paraId="79A3EDAB" w14:textId="77777777" w:rsidTr="008A77AC">
        <w:trPr>
          <w:jc w:val="center"/>
        </w:trPr>
        <w:tc>
          <w:tcPr>
            <w:tcW w:w="1341" w:type="dxa"/>
            <w:tcBorders>
              <w:top w:val="single" w:sz="8" w:space="0" w:color="008000"/>
              <w:bottom w:val="single" w:sz="8" w:space="0" w:color="008000"/>
            </w:tcBorders>
          </w:tcPr>
          <w:p w14:paraId="2C97CB10" w14:textId="3F69015A" w:rsidR="00FB5DB1" w:rsidRDefault="00FB5DB1" w:rsidP="000A0569">
            <w:pPr>
              <w:pStyle w:val="aff8"/>
              <w:ind w:firstLineChars="0" w:firstLine="0"/>
              <w:jc w:val="center"/>
            </w:pPr>
            <w:r>
              <w:rPr>
                <w:rFonts w:hint="eastAsia"/>
              </w:rPr>
              <w:t>LorD</w:t>
            </w:r>
          </w:p>
        </w:tc>
        <w:tc>
          <w:tcPr>
            <w:tcW w:w="1417" w:type="dxa"/>
            <w:tcBorders>
              <w:top w:val="single" w:sz="8" w:space="0" w:color="008000"/>
              <w:bottom w:val="single" w:sz="8" w:space="0" w:color="008000"/>
            </w:tcBorders>
          </w:tcPr>
          <w:p w14:paraId="5655FEF3" w14:textId="37FE0CDC" w:rsidR="00FB5DB1" w:rsidRDefault="00FB5DB1" w:rsidP="000A0569">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3C229DD3" w14:textId="28401988" w:rsidR="00FB5DB1" w:rsidRDefault="00FB5DB1" w:rsidP="000A0569">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170D708F" w14:textId="3EF281A7" w:rsidR="00FB5DB1" w:rsidRDefault="00FB5DB1" w:rsidP="000A0569">
            <w:pPr>
              <w:pStyle w:val="aff8"/>
              <w:ind w:firstLineChars="0" w:firstLine="0"/>
            </w:pPr>
            <w:r>
              <w:rPr>
                <w:rFonts w:hint="eastAsia"/>
              </w:rPr>
              <w:t>指令或数据信号：</w:t>
            </w:r>
            <w:r>
              <w:rPr>
                <w:rFonts w:hint="eastAsia"/>
              </w:rPr>
              <w:t>0</w:t>
            </w:r>
            <w:r>
              <w:rPr>
                <w:rFonts w:hint="eastAsia"/>
              </w:rPr>
              <w:t>表示指令，</w:t>
            </w:r>
            <w:r>
              <w:rPr>
                <w:rFonts w:hint="eastAsia"/>
              </w:rPr>
              <w:t>1</w:t>
            </w:r>
            <w:r>
              <w:rPr>
                <w:rFonts w:hint="eastAsia"/>
              </w:rPr>
              <w:t>表示数据</w:t>
            </w:r>
          </w:p>
        </w:tc>
      </w:tr>
      <w:tr w:rsidR="00FB5DB1" w:rsidRPr="00DE14F5" w14:paraId="2E03DA4E" w14:textId="77777777" w:rsidTr="008A77AC">
        <w:trPr>
          <w:jc w:val="center"/>
        </w:trPr>
        <w:tc>
          <w:tcPr>
            <w:tcW w:w="1341" w:type="dxa"/>
            <w:tcBorders>
              <w:top w:val="single" w:sz="8" w:space="0" w:color="008000"/>
              <w:bottom w:val="single" w:sz="8" w:space="0" w:color="008000"/>
            </w:tcBorders>
          </w:tcPr>
          <w:p w14:paraId="65C55C41" w14:textId="038CD5BB" w:rsidR="00FB5DB1" w:rsidRDefault="00FB5DB1" w:rsidP="000A0569">
            <w:pPr>
              <w:pStyle w:val="aff8"/>
              <w:ind w:firstLineChars="0" w:firstLine="0"/>
              <w:jc w:val="center"/>
            </w:pPr>
            <w:r>
              <w:rPr>
                <w:rFonts w:hint="eastAsia"/>
              </w:rPr>
              <w:t>IRwrite</w:t>
            </w:r>
          </w:p>
        </w:tc>
        <w:tc>
          <w:tcPr>
            <w:tcW w:w="1417" w:type="dxa"/>
            <w:tcBorders>
              <w:top w:val="single" w:sz="8" w:space="0" w:color="008000"/>
              <w:bottom w:val="single" w:sz="8" w:space="0" w:color="008000"/>
            </w:tcBorders>
          </w:tcPr>
          <w:p w14:paraId="5F711A27" w14:textId="0BDFCD6F" w:rsidR="00FB5DB1" w:rsidRDefault="00FB5DB1" w:rsidP="000A0569">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110543A1" w14:textId="0C9DCCF3" w:rsidR="00FB5DB1" w:rsidRDefault="00FB5DB1" w:rsidP="000A0569">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12003BD3" w14:textId="42E47EEB" w:rsidR="00FB5DB1" w:rsidRDefault="00B31F68" w:rsidP="000A0569">
            <w:pPr>
              <w:pStyle w:val="aff8"/>
              <w:ind w:firstLineChars="0" w:firstLine="0"/>
            </w:pPr>
            <w:r>
              <w:rPr>
                <w:rFonts w:hint="eastAsia"/>
              </w:rPr>
              <w:t>指令寄存器写使能</w:t>
            </w:r>
          </w:p>
        </w:tc>
      </w:tr>
      <w:tr w:rsidR="00B31F68" w:rsidRPr="00DE14F5" w14:paraId="7A64D57E" w14:textId="77777777" w:rsidTr="008A77AC">
        <w:trPr>
          <w:jc w:val="center"/>
        </w:trPr>
        <w:tc>
          <w:tcPr>
            <w:tcW w:w="1341" w:type="dxa"/>
            <w:tcBorders>
              <w:top w:val="single" w:sz="8" w:space="0" w:color="008000"/>
              <w:bottom w:val="single" w:sz="8" w:space="0" w:color="008000"/>
            </w:tcBorders>
          </w:tcPr>
          <w:p w14:paraId="06D40891" w14:textId="188B2EED" w:rsidR="00B31F68" w:rsidRDefault="00B31F68" w:rsidP="00B31F68">
            <w:pPr>
              <w:pStyle w:val="aff8"/>
              <w:ind w:firstLineChars="0" w:firstLine="0"/>
              <w:jc w:val="center"/>
            </w:pPr>
            <w:r>
              <w:rPr>
                <w:rFonts w:hint="eastAsia"/>
              </w:rPr>
              <w:t>MemWrite</w:t>
            </w:r>
          </w:p>
        </w:tc>
        <w:tc>
          <w:tcPr>
            <w:tcW w:w="1417" w:type="dxa"/>
            <w:tcBorders>
              <w:top w:val="single" w:sz="8" w:space="0" w:color="008000"/>
              <w:bottom w:val="single" w:sz="8" w:space="0" w:color="008000"/>
            </w:tcBorders>
          </w:tcPr>
          <w:p w14:paraId="0F595D33" w14:textId="2E94069A" w:rsidR="00B31F68" w:rsidRDefault="00B31F68" w:rsidP="00B31F68">
            <w:pPr>
              <w:pStyle w:val="aff8"/>
              <w:ind w:firstLineChars="0" w:firstLine="0"/>
              <w:jc w:val="center"/>
            </w:pPr>
            <w:r>
              <w:t>输出</w:t>
            </w:r>
          </w:p>
        </w:tc>
        <w:tc>
          <w:tcPr>
            <w:tcW w:w="851" w:type="dxa"/>
            <w:tcBorders>
              <w:top w:val="single" w:sz="8" w:space="0" w:color="008000"/>
              <w:bottom w:val="single" w:sz="8" w:space="0" w:color="008000"/>
            </w:tcBorders>
          </w:tcPr>
          <w:p w14:paraId="72591BAE" w14:textId="7FCE06E0" w:rsidR="00B31F68" w:rsidRDefault="00B31F68" w:rsidP="00B31F68">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5F87DE37" w14:textId="1DEAC3C7" w:rsidR="00B31F68" w:rsidRDefault="00B31F68" w:rsidP="00B31F68">
            <w:pPr>
              <w:pStyle w:val="aff8"/>
              <w:ind w:firstLineChars="0" w:firstLine="0"/>
            </w:pPr>
            <w:r>
              <w:rPr>
                <w:rFonts w:hint="eastAsia"/>
              </w:rPr>
              <w:t>写内存控制信号</w:t>
            </w:r>
          </w:p>
        </w:tc>
      </w:tr>
      <w:tr w:rsidR="00B31F68" w:rsidRPr="00DE14F5" w14:paraId="7A4B6EBF" w14:textId="77777777" w:rsidTr="008A77AC">
        <w:trPr>
          <w:jc w:val="center"/>
        </w:trPr>
        <w:tc>
          <w:tcPr>
            <w:tcW w:w="1341" w:type="dxa"/>
            <w:tcBorders>
              <w:top w:val="single" w:sz="8" w:space="0" w:color="008000"/>
              <w:bottom w:val="single" w:sz="8" w:space="0" w:color="008000"/>
            </w:tcBorders>
          </w:tcPr>
          <w:p w14:paraId="1BF77B27" w14:textId="73CBEB8E" w:rsidR="00B31F68" w:rsidRDefault="00B31F68" w:rsidP="00B31F68">
            <w:pPr>
              <w:pStyle w:val="aff8"/>
              <w:ind w:firstLineChars="0" w:firstLine="0"/>
              <w:jc w:val="center"/>
            </w:pPr>
            <w:r>
              <w:rPr>
                <w:rFonts w:hint="eastAsia"/>
              </w:rPr>
              <w:lastRenderedPageBreak/>
              <w:t>MemRead</w:t>
            </w:r>
          </w:p>
        </w:tc>
        <w:tc>
          <w:tcPr>
            <w:tcW w:w="1417" w:type="dxa"/>
            <w:tcBorders>
              <w:top w:val="single" w:sz="8" w:space="0" w:color="008000"/>
              <w:bottom w:val="single" w:sz="8" w:space="0" w:color="008000"/>
            </w:tcBorders>
          </w:tcPr>
          <w:p w14:paraId="003C4942" w14:textId="35A2861E" w:rsidR="00B31F68" w:rsidRDefault="00B31F68" w:rsidP="00B31F68">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23D32466" w14:textId="36FFFBE0" w:rsidR="00B31F68" w:rsidRDefault="00B31F68" w:rsidP="00B31F68">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7628121A" w14:textId="01C8C0CE" w:rsidR="00B31F68" w:rsidRDefault="00B31F68" w:rsidP="00B31F68">
            <w:pPr>
              <w:pStyle w:val="aff8"/>
              <w:ind w:firstLineChars="0" w:firstLine="0"/>
            </w:pPr>
            <w:r>
              <w:rPr>
                <w:rFonts w:hint="eastAsia"/>
              </w:rPr>
              <w:t>读内存控制信号</w:t>
            </w:r>
          </w:p>
        </w:tc>
      </w:tr>
      <w:tr w:rsidR="00547AFD" w:rsidRPr="00DE14F5" w14:paraId="069E069E" w14:textId="77777777" w:rsidTr="008A77AC">
        <w:trPr>
          <w:jc w:val="center"/>
        </w:trPr>
        <w:tc>
          <w:tcPr>
            <w:tcW w:w="1341" w:type="dxa"/>
            <w:tcBorders>
              <w:top w:val="single" w:sz="8" w:space="0" w:color="008000"/>
              <w:bottom w:val="single" w:sz="8" w:space="0" w:color="008000"/>
            </w:tcBorders>
          </w:tcPr>
          <w:p w14:paraId="22DEF313" w14:textId="769B45D5" w:rsidR="00547AFD" w:rsidRDefault="00547AFD" w:rsidP="00547AFD">
            <w:pPr>
              <w:pStyle w:val="aff8"/>
              <w:ind w:firstLineChars="0" w:firstLine="0"/>
              <w:jc w:val="center"/>
            </w:pPr>
            <w:r>
              <w:rPr>
                <w:rFonts w:hint="eastAsia"/>
              </w:rPr>
              <w:t>Beq</w:t>
            </w:r>
          </w:p>
        </w:tc>
        <w:tc>
          <w:tcPr>
            <w:tcW w:w="1417" w:type="dxa"/>
            <w:tcBorders>
              <w:top w:val="single" w:sz="8" w:space="0" w:color="008000"/>
              <w:bottom w:val="single" w:sz="8" w:space="0" w:color="008000"/>
            </w:tcBorders>
          </w:tcPr>
          <w:p w14:paraId="5E1FF1B9" w14:textId="3DD2FEC1" w:rsidR="00547AFD" w:rsidRDefault="00547AFD" w:rsidP="00547AFD">
            <w:pPr>
              <w:pStyle w:val="aff8"/>
              <w:ind w:firstLineChars="0" w:firstLine="0"/>
              <w:jc w:val="center"/>
            </w:pPr>
            <w:r>
              <w:t>输出</w:t>
            </w:r>
          </w:p>
        </w:tc>
        <w:tc>
          <w:tcPr>
            <w:tcW w:w="851" w:type="dxa"/>
            <w:tcBorders>
              <w:top w:val="single" w:sz="8" w:space="0" w:color="008000"/>
              <w:bottom w:val="single" w:sz="8" w:space="0" w:color="008000"/>
            </w:tcBorders>
          </w:tcPr>
          <w:p w14:paraId="0A892D89" w14:textId="62840E0C" w:rsidR="00547AFD" w:rsidRDefault="00547AFD" w:rsidP="00547AFD">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4BA4A6C1" w14:textId="7F1BDDB0" w:rsidR="00547AFD" w:rsidRDefault="00547AFD" w:rsidP="00547AFD">
            <w:pPr>
              <w:pStyle w:val="aff8"/>
              <w:ind w:firstLineChars="0" w:firstLine="0"/>
            </w:pPr>
            <w:r>
              <w:rPr>
                <w:rFonts w:hint="eastAsia"/>
              </w:rPr>
              <w:t>Beq</w:t>
            </w:r>
            <w:r>
              <w:rPr>
                <w:rFonts w:hint="eastAsia"/>
              </w:rPr>
              <w:t>指令译码信号</w:t>
            </w:r>
          </w:p>
        </w:tc>
      </w:tr>
      <w:tr w:rsidR="00547AFD" w:rsidRPr="00DE14F5" w14:paraId="4DD0EECD" w14:textId="77777777" w:rsidTr="008A77AC">
        <w:trPr>
          <w:jc w:val="center"/>
        </w:trPr>
        <w:tc>
          <w:tcPr>
            <w:tcW w:w="1341" w:type="dxa"/>
            <w:tcBorders>
              <w:top w:val="single" w:sz="8" w:space="0" w:color="008000"/>
              <w:bottom w:val="single" w:sz="8" w:space="0" w:color="008000"/>
            </w:tcBorders>
          </w:tcPr>
          <w:p w14:paraId="15546A97" w14:textId="128CDD1F" w:rsidR="00547AFD" w:rsidRDefault="00547AFD" w:rsidP="00547AFD">
            <w:pPr>
              <w:pStyle w:val="aff8"/>
              <w:ind w:firstLineChars="0" w:firstLine="0"/>
              <w:jc w:val="center"/>
            </w:pPr>
            <w:r>
              <w:rPr>
                <w:rFonts w:hint="eastAsia"/>
              </w:rPr>
              <w:t>Bne</w:t>
            </w:r>
          </w:p>
        </w:tc>
        <w:tc>
          <w:tcPr>
            <w:tcW w:w="1417" w:type="dxa"/>
            <w:tcBorders>
              <w:top w:val="single" w:sz="8" w:space="0" w:color="008000"/>
              <w:bottom w:val="single" w:sz="8" w:space="0" w:color="008000"/>
            </w:tcBorders>
          </w:tcPr>
          <w:p w14:paraId="6289D4AE" w14:textId="77B2D109" w:rsidR="00547AFD" w:rsidRDefault="00547AFD" w:rsidP="00547AFD">
            <w:pPr>
              <w:pStyle w:val="aff8"/>
              <w:ind w:firstLineChars="0" w:firstLine="0"/>
              <w:jc w:val="center"/>
            </w:pPr>
            <w:r>
              <w:t>输出</w:t>
            </w:r>
          </w:p>
        </w:tc>
        <w:tc>
          <w:tcPr>
            <w:tcW w:w="851" w:type="dxa"/>
            <w:tcBorders>
              <w:top w:val="single" w:sz="8" w:space="0" w:color="008000"/>
              <w:bottom w:val="single" w:sz="8" w:space="0" w:color="008000"/>
            </w:tcBorders>
          </w:tcPr>
          <w:p w14:paraId="5CB10F65" w14:textId="7C1985E9" w:rsidR="00547AFD" w:rsidRDefault="00547AFD" w:rsidP="00547AFD">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0FA87D05" w14:textId="1BF8D53B" w:rsidR="00547AFD" w:rsidRDefault="00547AFD" w:rsidP="00547AFD">
            <w:pPr>
              <w:pStyle w:val="aff8"/>
              <w:ind w:firstLineChars="0" w:firstLine="0"/>
            </w:pPr>
            <w:r>
              <w:rPr>
                <w:rFonts w:hint="eastAsia"/>
              </w:rPr>
              <w:t>Bne</w:t>
            </w:r>
            <w:r>
              <w:rPr>
                <w:rFonts w:hint="eastAsia"/>
              </w:rPr>
              <w:t>指令译码信号</w:t>
            </w:r>
          </w:p>
        </w:tc>
      </w:tr>
      <w:tr w:rsidR="001A6578" w:rsidRPr="00DE14F5" w14:paraId="1C7D2ABB" w14:textId="77777777" w:rsidTr="008A77AC">
        <w:trPr>
          <w:jc w:val="center"/>
        </w:trPr>
        <w:tc>
          <w:tcPr>
            <w:tcW w:w="1341" w:type="dxa"/>
            <w:tcBorders>
              <w:top w:val="single" w:sz="8" w:space="0" w:color="008000"/>
              <w:bottom w:val="single" w:sz="8" w:space="0" w:color="008000"/>
            </w:tcBorders>
          </w:tcPr>
          <w:p w14:paraId="7A2E155F" w14:textId="64DECE36" w:rsidR="001A6578" w:rsidRDefault="001A6578" w:rsidP="00547AFD">
            <w:pPr>
              <w:pStyle w:val="aff8"/>
              <w:ind w:firstLineChars="0" w:firstLine="0"/>
              <w:jc w:val="center"/>
            </w:pPr>
            <w:r>
              <w:rPr>
                <w:rFonts w:hint="eastAsia"/>
              </w:rPr>
              <w:t>PcSrc</w:t>
            </w:r>
          </w:p>
        </w:tc>
        <w:tc>
          <w:tcPr>
            <w:tcW w:w="1417" w:type="dxa"/>
            <w:tcBorders>
              <w:top w:val="single" w:sz="8" w:space="0" w:color="008000"/>
              <w:bottom w:val="single" w:sz="8" w:space="0" w:color="008000"/>
            </w:tcBorders>
          </w:tcPr>
          <w:p w14:paraId="54F6CF2D" w14:textId="1793AA2C" w:rsidR="001A6578" w:rsidRDefault="001A6578" w:rsidP="00547AFD">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1B76E052" w14:textId="16F40F09" w:rsidR="001A6578" w:rsidRDefault="001A6578" w:rsidP="00547AFD">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3A885DA4" w14:textId="4290C4B9" w:rsidR="001A6578" w:rsidRDefault="001A6578" w:rsidP="00547AFD">
            <w:pPr>
              <w:pStyle w:val="aff8"/>
              <w:ind w:firstLineChars="0" w:firstLine="0"/>
            </w:pPr>
            <w:r>
              <w:rPr>
                <w:rFonts w:hint="eastAsia"/>
              </w:rPr>
              <w:t>PC</w:t>
            </w:r>
            <w:r>
              <w:rPr>
                <w:rFonts w:hint="eastAsia"/>
              </w:rPr>
              <w:t>输入来源</w:t>
            </w:r>
            <w:r w:rsidR="00B93D4F">
              <w:rPr>
                <w:rFonts w:hint="eastAsia"/>
              </w:rPr>
              <w:t>信号</w:t>
            </w:r>
          </w:p>
        </w:tc>
      </w:tr>
      <w:tr w:rsidR="00C417F4" w:rsidRPr="00DE14F5" w14:paraId="5970A527" w14:textId="77777777" w:rsidTr="008A77AC">
        <w:trPr>
          <w:jc w:val="center"/>
        </w:trPr>
        <w:tc>
          <w:tcPr>
            <w:tcW w:w="1341" w:type="dxa"/>
            <w:tcBorders>
              <w:top w:val="single" w:sz="8" w:space="0" w:color="008000"/>
              <w:bottom w:val="single" w:sz="8" w:space="0" w:color="008000"/>
            </w:tcBorders>
          </w:tcPr>
          <w:p w14:paraId="1BD324CC" w14:textId="71B67FEE" w:rsidR="00C417F4" w:rsidRDefault="00C417F4" w:rsidP="00547AFD">
            <w:pPr>
              <w:pStyle w:val="aff8"/>
              <w:ind w:firstLineChars="0" w:firstLine="0"/>
              <w:jc w:val="center"/>
            </w:pPr>
            <w:r>
              <w:rPr>
                <w:rFonts w:hint="eastAsia"/>
              </w:rPr>
              <w:t>AluOP</w:t>
            </w:r>
          </w:p>
        </w:tc>
        <w:tc>
          <w:tcPr>
            <w:tcW w:w="1417" w:type="dxa"/>
            <w:tcBorders>
              <w:top w:val="single" w:sz="8" w:space="0" w:color="008000"/>
              <w:bottom w:val="single" w:sz="8" w:space="0" w:color="008000"/>
            </w:tcBorders>
          </w:tcPr>
          <w:p w14:paraId="0E376308" w14:textId="20922FBD" w:rsidR="00C417F4" w:rsidRDefault="00C417F4" w:rsidP="00547AFD">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7DDED0DE" w14:textId="233E334A" w:rsidR="00C417F4" w:rsidRDefault="00C417F4" w:rsidP="00547AFD">
            <w:pPr>
              <w:pStyle w:val="aff8"/>
              <w:ind w:firstLineChars="0" w:firstLine="0"/>
              <w:jc w:val="center"/>
            </w:pPr>
            <w:r>
              <w:rPr>
                <w:rFonts w:hint="eastAsia"/>
              </w:rPr>
              <w:t>4</w:t>
            </w:r>
          </w:p>
        </w:tc>
        <w:tc>
          <w:tcPr>
            <w:tcW w:w="4046" w:type="dxa"/>
            <w:tcBorders>
              <w:top w:val="single" w:sz="8" w:space="0" w:color="008000"/>
              <w:bottom w:val="single" w:sz="8" w:space="0" w:color="008000"/>
            </w:tcBorders>
          </w:tcPr>
          <w:p w14:paraId="67FFBFDE" w14:textId="3541501B" w:rsidR="00C417F4" w:rsidRDefault="00C417F4" w:rsidP="00547AFD">
            <w:pPr>
              <w:pStyle w:val="aff8"/>
              <w:ind w:firstLineChars="0" w:firstLine="0"/>
            </w:pPr>
            <w:r>
              <w:rPr>
                <w:rFonts w:hint="eastAsia"/>
              </w:rPr>
              <w:t>运算器操作控制符</w:t>
            </w:r>
          </w:p>
        </w:tc>
      </w:tr>
      <w:tr w:rsidR="00F019A1" w:rsidRPr="00DE14F5" w14:paraId="02168BA1" w14:textId="77777777" w:rsidTr="008A77AC">
        <w:trPr>
          <w:jc w:val="center"/>
        </w:trPr>
        <w:tc>
          <w:tcPr>
            <w:tcW w:w="1341" w:type="dxa"/>
            <w:tcBorders>
              <w:top w:val="single" w:sz="8" w:space="0" w:color="008000"/>
              <w:bottom w:val="single" w:sz="8" w:space="0" w:color="008000"/>
            </w:tcBorders>
          </w:tcPr>
          <w:p w14:paraId="2A27F564" w14:textId="370C2724" w:rsidR="00F019A1" w:rsidRDefault="00F019A1" w:rsidP="00547AFD">
            <w:pPr>
              <w:pStyle w:val="aff8"/>
              <w:ind w:firstLineChars="0" w:firstLine="0"/>
              <w:jc w:val="center"/>
            </w:pPr>
            <w:r>
              <w:rPr>
                <w:rFonts w:hint="eastAsia"/>
              </w:rPr>
              <w:t>AluSrcA</w:t>
            </w:r>
          </w:p>
        </w:tc>
        <w:tc>
          <w:tcPr>
            <w:tcW w:w="1417" w:type="dxa"/>
            <w:tcBorders>
              <w:top w:val="single" w:sz="8" w:space="0" w:color="008000"/>
              <w:bottom w:val="single" w:sz="8" w:space="0" w:color="008000"/>
            </w:tcBorders>
          </w:tcPr>
          <w:p w14:paraId="59FDD2BF" w14:textId="6BA5DF39" w:rsidR="00F019A1" w:rsidRDefault="00F019A1" w:rsidP="00547AFD">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798AC5EC" w14:textId="55716D17" w:rsidR="00F019A1" w:rsidRDefault="00F019A1" w:rsidP="00547AFD">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5BD7D516" w14:textId="1D03E293" w:rsidR="00F019A1" w:rsidRDefault="00F019A1" w:rsidP="00547AFD">
            <w:pPr>
              <w:pStyle w:val="aff8"/>
              <w:ind w:firstLineChars="0" w:firstLine="0"/>
            </w:pPr>
            <w:r>
              <w:rPr>
                <w:rFonts w:hint="eastAsia"/>
              </w:rPr>
              <w:t>运算器第一输入</w:t>
            </w:r>
            <w:r w:rsidR="00B93D4F">
              <w:rPr>
                <w:rFonts w:hint="eastAsia"/>
              </w:rPr>
              <w:t>选择信号</w:t>
            </w:r>
          </w:p>
        </w:tc>
      </w:tr>
      <w:tr w:rsidR="00B93D4F" w:rsidRPr="00DE14F5" w14:paraId="6EE2929E" w14:textId="77777777" w:rsidTr="008A77AC">
        <w:trPr>
          <w:jc w:val="center"/>
        </w:trPr>
        <w:tc>
          <w:tcPr>
            <w:tcW w:w="1341" w:type="dxa"/>
            <w:tcBorders>
              <w:top w:val="single" w:sz="8" w:space="0" w:color="008000"/>
              <w:bottom w:val="single" w:sz="8" w:space="0" w:color="008000"/>
            </w:tcBorders>
          </w:tcPr>
          <w:p w14:paraId="4B27B926" w14:textId="7B3D7120" w:rsidR="00B93D4F" w:rsidRDefault="00B93D4F" w:rsidP="00547AFD">
            <w:pPr>
              <w:pStyle w:val="aff8"/>
              <w:ind w:firstLineChars="0" w:firstLine="0"/>
              <w:jc w:val="center"/>
            </w:pPr>
            <w:r>
              <w:rPr>
                <w:rFonts w:hint="eastAsia"/>
              </w:rPr>
              <w:t>AluSrcB</w:t>
            </w:r>
          </w:p>
        </w:tc>
        <w:tc>
          <w:tcPr>
            <w:tcW w:w="1417" w:type="dxa"/>
            <w:tcBorders>
              <w:top w:val="single" w:sz="8" w:space="0" w:color="008000"/>
              <w:bottom w:val="single" w:sz="8" w:space="0" w:color="008000"/>
            </w:tcBorders>
          </w:tcPr>
          <w:p w14:paraId="4DF6D0D4" w14:textId="44377DA3" w:rsidR="00B93D4F" w:rsidRDefault="00B93D4F" w:rsidP="00547AFD">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10B62FAF" w14:textId="1FDBBEAB" w:rsidR="00B93D4F" w:rsidRDefault="00B93D4F" w:rsidP="00547AFD">
            <w:pPr>
              <w:pStyle w:val="aff8"/>
              <w:ind w:firstLineChars="0" w:firstLine="0"/>
              <w:jc w:val="center"/>
            </w:pPr>
            <w:r>
              <w:rPr>
                <w:rFonts w:hint="eastAsia"/>
              </w:rPr>
              <w:t>2</w:t>
            </w:r>
          </w:p>
        </w:tc>
        <w:tc>
          <w:tcPr>
            <w:tcW w:w="4046" w:type="dxa"/>
            <w:tcBorders>
              <w:top w:val="single" w:sz="8" w:space="0" w:color="008000"/>
              <w:bottom w:val="single" w:sz="8" w:space="0" w:color="008000"/>
            </w:tcBorders>
          </w:tcPr>
          <w:p w14:paraId="384FF7CF" w14:textId="2BDBEA8E" w:rsidR="00B93D4F" w:rsidRDefault="00B93D4F" w:rsidP="00547AFD">
            <w:pPr>
              <w:pStyle w:val="aff8"/>
              <w:ind w:firstLineChars="0" w:firstLine="0"/>
            </w:pPr>
            <w:r>
              <w:rPr>
                <w:rFonts w:hint="eastAsia"/>
              </w:rPr>
              <w:t>运算器第二输入选择信号</w:t>
            </w:r>
          </w:p>
        </w:tc>
      </w:tr>
      <w:tr w:rsidR="00B93D4F" w:rsidRPr="00DE14F5" w14:paraId="185F553F" w14:textId="77777777" w:rsidTr="008A77AC">
        <w:trPr>
          <w:jc w:val="center"/>
        </w:trPr>
        <w:tc>
          <w:tcPr>
            <w:tcW w:w="1341" w:type="dxa"/>
            <w:tcBorders>
              <w:top w:val="single" w:sz="8" w:space="0" w:color="008000"/>
              <w:bottom w:val="single" w:sz="8" w:space="0" w:color="008000"/>
            </w:tcBorders>
          </w:tcPr>
          <w:p w14:paraId="5333AB79" w14:textId="04004984" w:rsidR="00B93D4F" w:rsidRDefault="00B93D4F" w:rsidP="00B93D4F">
            <w:pPr>
              <w:pStyle w:val="aff8"/>
              <w:ind w:firstLineChars="0" w:firstLine="0"/>
              <w:jc w:val="center"/>
            </w:pPr>
            <w:r>
              <w:rPr>
                <w:rFonts w:hint="eastAsia"/>
              </w:rPr>
              <w:t>RegWrite</w:t>
            </w:r>
          </w:p>
        </w:tc>
        <w:tc>
          <w:tcPr>
            <w:tcW w:w="1417" w:type="dxa"/>
            <w:tcBorders>
              <w:top w:val="single" w:sz="8" w:space="0" w:color="008000"/>
              <w:bottom w:val="single" w:sz="8" w:space="0" w:color="008000"/>
            </w:tcBorders>
          </w:tcPr>
          <w:p w14:paraId="00461CC0" w14:textId="03A44438" w:rsidR="00B93D4F" w:rsidRDefault="00B93D4F" w:rsidP="00B93D4F">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1CC9926C" w14:textId="4FD9C321" w:rsidR="00B93D4F" w:rsidRDefault="00B93D4F" w:rsidP="00B93D4F">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7C02F433" w14:textId="197DA339" w:rsidR="00B93D4F" w:rsidRDefault="00B93D4F" w:rsidP="00B93D4F">
            <w:pPr>
              <w:pStyle w:val="aff8"/>
              <w:ind w:firstLineChars="0" w:firstLine="0"/>
            </w:pPr>
            <w:r>
              <w:rPr>
                <w:rFonts w:hint="eastAsia"/>
              </w:rPr>
              <w:t>寄存器写使能控制信号</w:t>
            </w:r>
          </w:p>
        </w:tc>
      </w:tr>
      <w:tr w:rsidR="00B93D4F" w:rsidRPr="00DE14F5" w14:paraId="6A238854" w14:textId="77777777" w:rsidTr="008A77AC">
        <w:trPr>
          <w:jc w:val="center"/>
        </w:trPr>
        <w:tc>
          <w:tcPr>
            <w:tcW w:w="1341" w:type="dxa"/>
            <w:tcBorders>
              <w:top w:val="single" w:sz="8" w:space="0" w:color="008000"/>
              <w:bottom w:val="single" w:sz="8" w:space="0" w:color="008000"/>
            </w:tcBorders>
          </w:tcPr>
          <w:p w14:paraId="6365FAF9" w14:textId="77777777" w:rsidR="00B93D4F" w:rsidRDefault="00B93D4F" w:rsidP="00B93D4F">
            <w:pPr>
              <w:pStyle w:val="aff8"/>
              <w:ind w:firstLineChars="0" w:firstLine="0"/>
              <w:jc w:val="center"/>
            </w:pPr>
            <w:r>
              <w:rPr>
                <w:rFonts w:hint="eastAsia"/>
              </w:rPr>
              <w:t>RegDst</w:t>
            </w:r>
          </w:p>
        </w:tc>
        <w:tc>
          <w:tcPr>
            <w:tcW w:w="1417" w:type="dxa"/>
            <w:tcBorders>
              <w:top w:val="single" w:sz="8" w:space="0" w:color="008000"/>
              <w:bottom w:val="single" w:sz="8" w:space="0" w:color="008000"/>
            </w:tcBorders>
          </w:tcPr>
          <w:p w14:paraId="5A5A0DC1" w14:textId="77777777" w:rsidR="00B93D4F" w:rsidRDefault="00B93D4F" w:rsidP="00B93D4F">
            <w:pPr>
              <w:pStyle w:val="aff8"/>
              <w:ind w:firstLineChars="0" w:firstLine="0"/>
              <w:jc w:val="center"/>
            </w:pPr>
            <w:r>
              <w:t>输出</w:t>
            </w:r>
          </w:p>
        </w:tc>
        <w:tc>
          <w:tcPr>
            <w:tcW w:w="851" w:type="dxa"/>
            <w:tcBorders>
              <w:top w:val="single" w:sz="8" w:space="0" w:color="008000"/>
              <w:bottom w:val="single" w:sz="8" w:space="0" w:color="008000"/>
            </w:tcBorders>
          </w:tcPr>
          <w:p w14:paraId="4BCE8326" w14:textId="77777777" w:rsidR="00B93D4F" w:rsidRDefault="00B93D4F" w:rsidP="00B93D4F">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4C8A2112" w14:textId="77777777" w:rsidR="00B93D4F" w:rsidRDefault="00B93D4F" w:rsidP="00B93D4F">
            <w:pPr>
              <w:pStyle w:val="aff8"/>
              <w:ind w:firstLineChars="0" w:firstLine="0"/>
            </w:pPr>
            <w:r>
              <w:rPr>
                <w:rFonts w:hint="eastAsia"/>
              </w:rPr>
              <w:t>写入寄存器选择控制信号</w:t>
            </w:r>
          </w:p>
        </w:tc>
      </w:tr>
      <w:tr w:rsidR="00A6799D" w:rsidRPr="00DE14F5" w14:paraId="11DAB5D9" w14:textId="77777777" w:rsidTr="008A77AC">
        <w:trPr>
          <w:jc w:val="center"/>
        </w:trPr>
        <w:tc>
          <w:tcPr>
            <w:tcW w:w="1341" w:type="dxa"/>
            <w:tcBorders>
              <w:top w:val="nil"/>
              <w:bottom w:val="single" w:sz="12" w:space="0" w:color="008000"/>
            </w:tcBorders>
          </w:tcPr>
          <w:p w14:paraId="51C77A9E" w14:textId="4CE0E5C2" w:rsidR="00A6799D" w:rsidRDefault="00A6799D" w:rsidP="00A6799D">
            <w:pPr>
              <w:pStyle w:val="aff8"/>
              <w:ind w:firstLineChars="0" w:firstLine="0"/>
              <w:jc w:val="center"/>
            </w:pPr>
            <w:r>
              <w:rPr>
                <w:rFonts w:hint="eastAsia"/>
              </w:rPr>
              <w:t>MenToReg</w:t>
            </w:r>
          </w:p>
        </w:tc>
        <w:tc>
          <w:tcPr>
            <w:tcW w:w="1417" w:type="dxa"/>
            <w:tcBorders>
              <w:top w:val="nil"/>
              <w:bottom w:val="single" w:sz="12" w:space="0" w:color="008000"/>
            </w:tcBorders>
          </w:tcPr>
          <w:p w14:paraId="6CB7D172" w14:textId="75988038" w:rsidR="00A6799D" w:rsidRDefault="00A6799D" w:rsidP="00A6799D">
            <w:pPr>
              <w:pStyle w:val="aff8"/>
              <w:ind w:firstLineChars="0" w:firstLine="0"/>
              <w:jc w:val="center"/>
            </w:pPr>
            <w:r>
              <w:t>输出</w:t>
            </w:r>
          </w:p>
        </w:tc>
        <w:tc>
          <w:tcPr>
            <w:tcW w:w="851" w:type="dxa"/>
            <w:tcBorders>
              <w:top w:val="nil"/>
              <w:bottom w:val="single" w:sz="12" w:space="0" w:color="008000"/>
            </w:tcBorders>
          </w:tcPr>
          <w:p w14:paraId="62EAE3BE" w14:textId="0AFE54F8" w:rsidR="00A6799D" w:rsidRDefault="00A6799D" w:rsidP="00A6799D">
            <w:pPr>
              <w:pStyle w:val="aff8"/>
              <w:ind w:firstLineChars="0" w:firstLine="0"/>
              <w:jc w:val="center"/>
            </w:pPr>
            <w:r>
              <w:rPr>
                <w:rFonts w:hint="eastAsia"/>
              </w:rPr>
              <w:t>1</w:t>
            </w:r>
          </w:p>
        </w:tc>
        <w:tc>
          <w:tcPr>
            <w:tcW w:w="4046" w:type="dxa"/>
            <w:tcBorders>
              <w:top w:val="nil"/>
              <w:bottom w:val="single" w:sz="12" w:space="0" w:color="008000"/>
            </w:tcBorders>
          </w:tcPr>
          <w:p w14:paraId="682FEE6D" w14:textId="77A78E57" w:rsidR="00A6799D" w:rsidRDefault="00A6799D" w:rsidP="00A6799D">
            <w:pPr>
              <w:pStyle w:val="aff8"/>
              <w:ind w:firstLineChars="0" w:firstLine="0"/>
            </w:pPr>
            <w:r>
              <w:rPr>
                <w:rFonts w:hint="eastAsia"/>
              </w:rPr>
              <w:t>写入寄存器的数据来自存储器</w:t>
            </w:r>
          </w:p>
        </w:tc>
      </w:tr>
    </w:tbl>
    <w:p w14:paraId="5347ED4E" w14:textId="4118CE53" w:rsidR="00F051D9" w:rsidRDefault="00F051D9" w:rsidP="00F051D9">
      <w:pPr>
        <w:pStyle w:val="4"/>
        <w:ind w:left="1342"/>
      </w:pPr>
      <w:r>
        <w:rPr>
          <w:rFonts w:hint="eastAsia"/>
        </w:rPr>
        <w:t>微程序地址转移逻辑电路的设计要求</w:t>
      </w:r>
    </w:p>
    <w:p w14:paraId="5B1073B3" w14:textId="3C008507" w:rsidR="00891EDB" w:rsidRDefault="008A77AC" w:rsidP="00891EDB">
      <w:pPr>
        <w:ind w:firstLineChars="200" w:firstLine="480"/>
      </w:pPr>
      <w:r>
        <w:rPr>
          <w:rFonts w:hint="eastAsia"/>
        </w:rPr>
        <w:t>地址转移逻辑</w:t>
      </w:r>
      <w:r w:rsidR="00891EDB">
        <w:rPr>
          <w:rFonts w:hint="eastAsia"/>
        </w:rPr>
        <w:t>则需要根据输入的指令，通过组合逻辑电路产生对应的</w:t>
      </w:r>
      <w:r w:rsidR="00D74230">
        <w:rPr>
          <w:rFonts w:hint="eastAsia"/>
        </w:rPr>
        <w:t>控制信号</w:t>
      </w:r>
      <w:r w:rsidR="00F051D9">
        <w:rPr>
          <w:rFonts w:hint="eastAsia"/>
        </w:rPr>
        <w:t>的首</w:t>
      </w:r>
      <w:r w:rsidR="00891EDB">
        <w:rPr>
          <w:rFonts w:hint="eastAsia"/>
        </w:rPr>
        <w:t>地址。</w:t>
      </w:r>
      <w:r w:rsidR="008D6632">
        <w:rPr>
          <w:rFonts w:hint="eastAsia"/>
        </w:rPr>
        <w:t>微程序地址转移逻辑电路的输入输出引脚如下表所示：</w:t>
      </w:r>
    </w:p>
    <w:p w14:paraId="63F07BC3" w14:textId="60E32C6C" w:rsidR="00A6161F" w:rsidRPr="00AE5151" w:rsidRDefault="00A6161F" w:rsidP="00A6161F">
      <w:pPr>
        <w:pStyle w:val="aff1"/>
        <w:keepNext/>
        <w:spacing w:beforeLines="0" w:before="91" w:afterLines="0" w:after="91"/>
        <w:rPr>
          <w:noProof/>
        </w:rPr>
      </w:pPr>
      <w:r>
        <w:rPr>
          <w:rFonts w:hint="eastAsia"/>
        </w:rPr>
        <w:t>表 1</w:t>
      </w:r>
      <w:r>
        <w:t>.</w:t>
      </w:r>
      <w:r>
        <w:rPr>
          <w:rFonts w:hint="eastAsia"/>
        </w:rPr>
        <w:t>5</w:t>
      </w:r>
      <w:r>
        <w:t xml:space="preserve"> </w:t>
      </w:r>
      <w:r w:rsidR="000A0569">
        <w:rPr>
          <w:rFonts w:hint="eastAsia"/>
        </w:rPr>
        <w:t>多周期微程序CPU</w:t>
      </w:r>
      <w:r w:rsidR="001967D3">
        <w:rPr>
          <w:rFonts w:hint="eastAsia"/>
        </w:rPr>
        <w:t>地址转移逻辑</w:t>
      </w:r>
      <w:r>
        <w:rPr>
          <w:rFonts w:hint="eastAsia"/>
        </w:rPr>
        <w:t>电路</w:t>
      </w:r>
      <w:r w:rsidRPr="00AE5151">
        <w:rPr>
          <w:noProof/>
        </w:rPr>
        <w:t>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4046"/>
      </w:tblGrid>
      <w:tr w:rsidR="00A6161F" w:rsidRPr="00DE14F5" w14:paraId="0DBD4684" w14:textId="77777777" w:rsidTr="000A0569">
        <w:trPr>
          <w:jc w:val="center"/>
        </w:trPr>
        <w:tc>
          <w:tcPr>
            <w:tcW w:w="1341" w:type="dxa"/>
            <w:tcBorders>
              <w:top w:val="single" w:sz="12" w:space="0" w:color="008000"/>
              <w:bottom w:val="single" w:sz="8" w:space="0" w:color="008000"/>
            </w:tcBorders>
          </w:tcPr>
          <w:p w14:paraId="1BC8CF05" w14:textId="77777777" w:rsidR="00A6161F" w:rsidRDefault="00A6161F" w:rsidP="000A0569">
            <w:pPr>
              <w:pStyle w:val="aff8"/>
              <w:ind w:firstLineChars="0" w:firstLine="0"/>
              <w:jc w:val="center"/>
            </w:pPr>
            <w:r>
              <w:t>引脚</w:t>
            </w:r>
          </w:p>
        </w:tc>
        <w:tc>
          <w:tcPr>
            <w:tcW w:w="1417" w:type="dxa"/>
            <w:tcBorders>
              <w:top w:val="single" w:sz="12" w:space="0" w:color="008000"/>
              <w:bottom w:val="single" w:sz="8" w:space="0" w:color="008000"/>
            </w:tcBorders>
          </w:tcPr>
          <w:p w14:paraId="01BAAADE" w14:textId="77777777" w:rsidR="00A6161F" w:rsidRDefault="00A6161F" w:rsidP="000A0569">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7139B507" w14:textId="77777777" w:rsidR="00A6161F" w:rsidRDefault="00A6161F" w:rsidP="000A0569">
            <w:pPr>
              <w:pStyle w:val="aff8"/>
              <w:ind w:firstLineChars="0" w:firstLine="0"/>
              <w:jc w:val="center"/>
            </w:pPr>
            <w:r>
              <w:t>位宽</w:t>
            </w:r>
          </w:p>
        </w:tc>
        <w:tc>
          <w:tcPr>
            <w:tcW w:w="4046" w:type="dxa"/>
            <w:tcBorders>
              <w:top w:val="single" w:sz="12" w:space="0" w:color="008000"/>
              <w:bottom w:val="single" w:sz="8" w:space="0" w:color="008000"/>
            </w:tcBorders>
          </w:tcPr>
          <w:p w14:paraId="4DE2B818" w14:textId="77777777" w:rsidR="00A6161F" w:rsidRDefault="00A6161F" w:rsidP="000A0569">
            <w:pPr>
              <w:pStyle w:val="aff8"/>
              <w:ind w:firstLineChars="0" w:firstLine="0"/>
            </w:pPr>
            <w:r>
              <w:rPr>
                <w:rFonts w:hint="eastAsia"/>
              </w:rPr>
              <w:t>功能</w:t>
            </w:r>
            <w:r>
              <w:t>描述</w:t>
            </w:r>
          </w:p>
        </w:tc>
      </w:tr>
      <w:tr w:rsidR="00A6161F" w:rsidRPr="00DE14F5" w14:paraId="4EFAE285" w14:textId="77777777" w:rsidTr="000A0569">
        <w:trPr>
          <w:jc w:val="center"/>
        </w:trPr>
        <w:tc>
          <w:tcPr>
            <w:tcW w:w="1341" w:type="dxa"/>
            <w:tcBorders>
              <w:top w:val="single" w:sz="8" w:space="0" w:color="008000"/>
              <w:bottom w:val="single" w:sz="8" w:space="0" w:color="008000"/>
            </w:tcBorders>
          </w:tcPr>
          <w:p w14:paraId="3146E89B" w14:textId="5D6C1387" w:rsidR="00A6161F" w:rsidRDefault="001967D3" w:rsidP="000A0569">
            <w:pPr>
              <w:pStyle w:val="aff8"/>
              <w:ind w:firstLineChars="0" w:firstLine="0"/>
              <w:jc w:val="center"/>
            </w:pPr>
            <w:r>
              <w:t>RTYPE</w:t>
            </w:r>
          </w:p>
        </w:tc>
        <w:tc>
          <w:tcPr>
            <w:tcW w:w="1417" w:type="dxa"/>
            <w:tcBorders>
              <w:top w:val="single" w:sz="8" w:space="0" w:color="008000"/>
              <w:bottom w:val="single" w:sz="8" w:space="0" w:color="008000"/>
            </w:tcBorders>
          </w:tcPr>
          <w:p w14:paraId="0856540F" w14:textId="77777777" w:rsidR="00A6161F" w:rsidRDefault="00A6161F" w:rsidP="000A0569">
            <w:pPr>
              <w:pStyle w:val="aff8"/>
              <w:ind w:firstLineChars="0" w:firstLine="0"/>
              <w:jc w:val="center"/>
            </w:pPr>
            <w:r>
              <w:t>输入</w:t>
            </w:r>
          </w:p>
        </w:tc>
        <w:tc>
          <w:tcPr>
            <w:tcW w:w="851" w:type="dxa"/>
            <w:tcBorders>
              <w:top w:val="single" w:sz="8" w:space="0" w:color="008000"/>
              <w:bottom w:val="single" w:sz="8" w:space="0" w:color="008000"/>
            </w:tcBorders>
          </w:tcPr>
          <w:p w14:paraId="72E37D71" w14:textId="14B0B127" w:rsidR="00A6161F" w:rsidRDefault="001967D3" w:rsidP="000A0569">
            <w:pPr>
              <w:pStyle w:val="aff8"/>
              <w:ind w:firstLineChars="0" w:firstLine="0"/>
              <w:jc w:val="center"/>
            </w:pPr>
            <w:r>
              <w:t>1</w:t>
            </w:r>
          </w:p>
        </w:tc>
        <w:tc>
          <w:tcPr>
            <w:tcW w:w="4046" w:type="dxa"/>
            <w:tcBorders>
              <w:top w:val="single" w:sz="8" w:space="0" w:color="008000"/>
              <w:bottom w:val="single" w:sz="8" w:space="0" w:color="008000"/>
            </w:tcBorders>
          </w:tcPr>
          <w:p w14:paraId="1C504885" w14:textId="08BE63EF" w:rsidR="00A6161F" w:rsidRDefault="000655C5" w:rsidP="000A0569">
            <w:pPr>
              <w:pStyle w:val="aff8"/>
              <w:ind w:firstLineChars="0" w:firstLine="0"/>
            </w:pPr>
            <w:r>
              <w:rPr>
                <w:rFonts w:hint="eastAsia"/>
              </w:rPr>
              <w:t>1</w:t>
            </w:r>
            <w:r>
              <w:rPr>
                <w:rFonts w:hint="eastAsia"/>
              </w:rPr>
              <w:t>：指令为</w:t>
            </w:r>
            <w:r>
              <w:rPr>
                <w:rFonts w:hint="eastAsia"/>
              </w:rPr>
              <w:t>RTYPE</w:t>
            </w:r>
            <w:r>
              <w:rPr>
                <w:rFonts w:hint="eastAsia"/>
              </w:rPr>
              <w:t>，</w:t>
            </w:r>
            <w:r>
              <w:rPr>
                <w:rFonts w:hint="eastAsia"/>
              </w:rPr>
              <w:t>0</w:t>
            </w:r>
            <w:r>
              <w:rPr>
                <w:rFonts w:hint="eastAsia"/>
              </w:rPr>
              <w:t>：指令不是</w:t>
            </w:r>
            <w:r>
              <w:rPr>
                <w:rFonts w:hint="eastAsia"/>
              </w:rPr>
              <w:t>RTYPE</w:t>
            </w:r>
          </w:p>
        </w:tc>
      </w:tr>
      <w:tr w:rsidR="000655C5" w:rsidRPr="00DE14F5" w14:paraId="2E861911" w14:textId="77777777" w:rsidTr="000A0569">
        <w:trPr>
          <w:jc w:val="center"/>
        </w:trPr>
        <w:tc>
          <w:tcPr>
            <w:tcW w:w="1341" w:type="dxa"/>
            <w:tcBorders>
              <w:top w:val="single" w:sz="8" w:space="0" w:color="008000"/>
              <w:bottom w:val="single" w:sz="8" w:space="0" w:color="008000"/>
            </w:tcBorders>
          </w:tcPr>
          <w:p w14:paraId="09D0D7BE" w14:textId="7D37EAB4" w:rsidR="000655C5" w:rsidRDefault="000655C5" w:rsidP="000655C5">
            <w:pPr>
              <w:pStyle w:val="aff8"/>
              <w:ind w:firstLineChars="0" w:firstLine="0"/>
              <w:jc w:val="center"/>
            </w:pPr>
            <w:r>
              <w:t>ADDI</w:t>
            </w:r>
          </w:p>
        </w:tc>
        <w:tc>
          <w:tcPr>
            <w:tcW w:w="1417" w:type="dxa"/>
            <w:tcBorders>
              <w:top w:val="single" w:sz="8" w:space="0" w:color="008000"/>
              <w:bottom w:val="single" w:sz="8" w:space="0" w:color="008000"/>
            </w:tcBorders>
          </w:tcPr>
          <w:p w14:paraId="2BF15C2E" w14:textId="77777777" w:rsidR="000655C5" w:rsidRDefault="000655C5" w:rsidP="000655C5">
            <w:pPr>
              <w:pStyle w:val="aff8"/>
              <w:ind w:firstLineChars="0" w:firstLine="0"/>
              <w:jc w:val="center"/>
            </w:pPr>
            <w:r>
              <w:t>输入</w:t>
            </w:r>
          </w:p>
        </w:tc>
        <w:tc>
          <w:tcPr>
            <w:tcW w:w="851" w:type="dxa"/>
            <w:tcBorders>
              <w:top w:val="single" w:sz="8" w:space="0" w:color="008000"/>
              <w:bottom w:val="single" w:sz="8" w:space="0" w:color="008000"/>
            </w:tcBorders>
          </w:tcPr>
          <w:p w14:paraId="656A277A" w14:textId="66C3BEEB" w:rsidR="000655C5" w:rsidRDefault="000655C5" w:rsidP="000655C5">
            <w:pPr>
              <w:pStyle w:val="aff8"/>
              <w:ind w:firstLineChars="0" w:firstLine="0"/>
              <w:jc w:val="center"/>
            </w:pPr>
            <w:r>
              <w:t>1</w:t>
            </w:r>
          </w:p>
        </w:tc>
        <w:tc>
          <w:tcPr>
            <w:tcW w:w="4046" w:type="dxa"/>
            <w:tcBorders>
              <w:top w:val="single" w:sz="8" w:space="0" w:color="008000"/>
              <w:bottom w:val="single" w:sz="8" w:space="0" w:color="008000"/>
            </w:tcBorders>
          </w:tcPr>
          <w:p w14:paraId="34795A33" w14:textId="5D0268B2" w:rsidR="000655C5" w:rsidRDefault="000655C5" w:rsidP="000655C5">
            <w:pPr>
              <w:pStyle w:val="aff8"/>
              <w:ind w:firstLineChars="0" w:firstLine="0"/>
            </w:pPr>
            <w:r w:rsidRPr="00B90374">
              <w:rPr>
                <w:rFonts w:hint="eastAsia"/>
              </w:rPr>
              <w:t>1</w:t>
            </w:r>
            <w:r w:rsidRPr="00B90374">
              <w:rPr>
                <w:rFonts w:hint="eastAsia"/>
              </w:rPr>
              <w:t>：指令为</w:t>
            </w:r>
            <w:r>
              <w:t>ADDI</w:t>
            </w:r>
            <w:r w:rsidRPr="00B90374">
              <w:rPr>
                <w:rFonts w:hint="eastAsia"/>
              </w:rPr>
              <w:t>，</w:t>
            </w:r>
            <w:r w:rsidRPr="00B90374">
              <w:rPr>
                <w:rFonts w:hint="eastAsia"/>
              </w:rPr>
              <w:t>0</w:t>
            </w:r>
            <w:r w:rsidRPr="00B90374">
              <w:rPr>
                <w:rFonts w:hint="eastAsia"/>
              </w:rPr>
              <w:t>：指令不是</w:t>
            </w:r>
            <w:r>
              <w:t>ADDI</w:t>
            </w:r>
          </w:p>
        </w:tc>
      </w:tr>
      <w:tr w:rsidR="000655C5" w:rsidRPr="00DE14F5" w14:paraId="44C47C20" w14:textId="77777777" w:rsidTr="000A0569">
        <w:trPr>
          <w:jc w:val="center"/>
        </w:trPr>
        <w:tc>
          <w:tcPr>
            <w:tcW w:w="1341" w:type="dxa"/>
            <w:tcBorders>
              <w:top w:val="single" w:sz="8" w:space="0" w:color="008000"/>
              <w:bottom w:val="single" w:sz="8" w:space="0" w:color="008000"/>
            </w:tcBorders>
          </w:tcPr>
          <w:p w14:paraId="697C600A" w14:textId="419925D5" w:rsidR="000655C5" w:rsidRDefault="000655C5" w:rsidP="000655C5">
            <w:pPr>
              <w:pStyle w:val="aff8"/>
              <w:ind w:firstLineChars="0" w:firstLine="0"/>
              <w:jc w:val="center"/>
            </w:pPr>
            <w:r>
              <w:t>LW</w:t>
            </w:r>
          </w:p>
        </w:tc>
        <w:tc>
          <w:tcPr>
            <w:tcW w:w="1417" w:type="dxa"/>
            <w:tcBorders>
              <w:top w:val="single" w:sz="8" w:space="0" w:color="008000"/>
              <w:bottom w:val="single" w:sz="8" w:space="0" w:color="008000"/>
            </w:tcBorders>
          </w:tcPr>
          <w:p w14:paraId="637D48AE" w14:textId="4D62B69C" w:rsidR="000655C5" w:rsidRDefault="000655C5" w:rsidP="000655C5">
            <w:pPr>
              <w:pStyle w:val="aff8"/>
              <w:ind w:firstLineChars="0" w:firstLine="0"/>
              <w:jc w:val="center"/>
            </w:pPr>
            <w:r>
              <w:t>输入</w:t>
            </w:r>
          </w:p>
        </w:tc>
        <w:tc>
          <w:tcPr>
            <w:tcW w:w="851" w:type="dxa"/>
            <w:tcBorders>
              <w:top w:val="single" w:sz="8" w:space="0" w:color="008000"/>
              <w:bottom w:val="single" w:sz="8" w:space="0" w:color="008000"/>
            </w:tcBorders>
          </w:tcPr>
          <w:p w14:paraId="585A2E60" w14:textId="77777777" w:rsidR="000655C5" w:rsidRDefault="000655C5" w:rsidP="000655C5">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16B1F9AF" w14:textId="2C67467B" w:rsidR="000655C5" w:rsidRDefault="000655C5" w:rsidP="000655C5">
            <w:pPr>
              <w:pStyle w:val="aff8"/>
              <w:ind w:firstLineChars="0" w:firstLine="0"/>
            </w:pPr>
            <w:r w:rsidRPr="00B90374">
              <w:rPr>
                <w:rFonts w:hint="eastAsia"/>
              </w:rPr>
              <w:t>1</w:t>
            </w:r>
            <w:r w:rsidRPr="00B90374">
              <w:rPr>
                <w:rFonts w:hint="eastAsia"/>
              </w:rPr>
              <w:t>：指令为</w:t>
            </w:r>
            <w:r>
              <w:t>LW</w:t>
            </w:r>
            <w:r w:rsidRPr="00B90374">
              <w:rPr>
                <w:rFonts w:hint="eastAsia"/>
              </w:rPr>
              <w:t>，</w:t>
            </w:r>
            <w:r w:rsidRPr="00B90374">
              <w:rPr>
                <w:rFonts w:hint="eastAsia"/>
              </w:rPr>
              <w:t>0</w:t>
            </w:r>
            <w:r w:rsidRPr="00B90374">
              <w:rPr>
                <w:rFonts w:hint="eastAsia"/>
              </w:rPr>
              <w:t>：指令不是</w:t>
            </w:r>
            <w:r>
              <w:t>LW</w:t>
            </w:r>
          </w:p>
        </w:tc>
      </w:tr>
      <w:tr w:rsidR="000655C5" w:rsidRPr="00DE14F5" w14:paraId="1C053A7C" w14:textId="77777777" w:rsidTr="000A0569">
        <w:trPr>
          <w:jc w:val="center"/>
        </w:trPr>
        <w:tc>
          <w:tcPr>
            <w:tcW w:w="1341" w:type="dxa"/>
            <w:tcBorders>
              <w:top w:val="single" w:sz="8" w:space="0" w:color="008000"/>
              <w:bottom w:val="single" w:sz="8" w:space="0" w:color="008000"/>
            </w:tcBorders>
          </w:tcPr>
          <w:p w14:paraId="40DAB164" w14:textId="453130CF" w:rsidR="000655C5" w:rsidRDefault="000655C5" w:rsidP="000655C5">
            <w:pPr>
              <w:pStyle w:val="aff8"/>
              <w:ind w:firstLineChars="0" w:firstLine="0"/>
              <w:jc w:val="center"/>
            </w:pPr>
            <w:r>
              <w:t>SW</w:t>
            </w:r>
          </w:p>
        </w:tc>
        <w:tc>
          <w:tcPr>
            <w:tcW w:w="1417" w:type="dxa"/>
            <w:tcBorders>
              <w:top w:val="single" w:sz="8" w:space="0" w:color="008000"/>
              <w:bottom w:val="single" w:sz="8" w:space="0" w:color="008000"/>
            </w:tcBorders>
          </w:tcPr>
          <w:p w14:paraId="20D41409" w14:textId="45A1C14E" w:rsidR="000655C5" w:rsidRDefault="000655C5" w:rsidP="000655C5">
            <w:pPr>
              <w:pStyle w:val="aff8"/>
              <w:ind w:firstLineChars="0" w:firstLine="0"/>
              <w:jc w:val="center"/>
            </w:pPr>
            <w:r>
              <w:t>输入</w:t>
            </w:r>
          </w:p>
        </w:tc>
        <w:tc>
          <w:tcPr>
            <w:tcW w:w="851" w:type="dxa"/>
            <w:tcBorders>
              <w:top w:val="single" w:sz="8" w:space="0" w:color="008000"/>
              <w:bottom w:val="single" w:sz="8" w:space="0" w:color="008000"/>
            </w:tcBorders>
          </w:tcPr>
          <w:p w14:paraId="0311546C" w14:textId="77777777" w:rsidR="000655C5" w:rsidRDefault="000655C5" w:rsidP="000655C5">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4AE05AB9" w14:textId="7E2E6A1A" w:rsidR="000655C5" w:rsidRDefault="000655C5" w:rsidP="000655C5">
            <w:pPr>
              <w:pStyle w:val="aff8"/>
              <w:ind w:firstLineChars="0" w:firstLine="0"/>
            </w:pPr>
            <w:r w:rsidRPr="00B90374">
              <w:rPr>
                <w:rFonts w:hint="eastAsia"/>
              </w:rPr>
              <w:t>1</w:t>
            </w:r>
            <w:r w:rsidRPr="00B90374">
              <w:rPr>
                <w:rFonts w:hint="eastAsia"/>
              </w:rPr>
              <w:t>：指令为</w:t>
            </w:r>
            <w:r>
              <w:t>SW</w:t>
            </w:r>
            <w:r w:rsidRPr="00B90374">
              <w:rPr>
                <w:rFonts w:hint="eastAsia"/>
              </w:rPr>
              <w:t>，</w:t>
            </w:r>
            <w:r w:rsidRPr="00B90374">
              <w:rPr>
                <w:rFonts w:hint="eastAsia"/>
              </w:rPr>
              <w:t>0</w:t>
            </w:r>
            <w:r w:rsidRPr="00B90374">
              <w:rPr>
                <w:rFonts w:hint="eastAsia"/>
              </w:rPr>
              <w:t>：指令不是</w:t>
            </w:r>
            <w:r>
              <w:t>SW</w:t>
            </w:r>
          </w:p>
        </w:tc>
      </w:tr>
      <w:tr w:rsidR="000655C5" w:rsidRPr="00DE14F5" w14:paraId="39A91D97" w14:textId="77777777" w:rsidTr="000A0569">
        <w:trPr>
          <w:jc w:val="center"/>
        </w:trPr>
        <w:tc>
          <w:tcPr>
            <w:tcW w:w="1341" w:type="dxa"/>
            <w:tcBorders>
              <w:top w:val="single" w:sz="8" w:space="0" w:color="008000"/>
              <w:bottom w:val="single" w:sz="8" w:space="0" w:color="008000"/>
            </w:tcBorders>
          </w:tcPr>
          <w:p w14:paraId="0FA17846" w14:textId="07B11C6C" w:rsidR="000655C5" w:rsidRDefault="000655C5" w:rsidP="000655C5">
            <w:pPr>
              <w:pStyle w:val="aff8"/>
              <w:ind w:firstLineChars="0" w:firstLine="0"/>
              <w:jc w:val="center"/>
            </w:pPr>
            <w:r>
              <w:t>BEQ</w:t>
            </w:r>
          </w:p>
        </w:tc>
        <w:tc>
          <w:tcPr>
            <w:tcW w:w="1417" w:type="dxa"/>
            <w:tcBorders>
              <w:top w:val="single" w:sz="8" w:space="0" w:color="008000"/>
              <w:bottom w:val="single" w:sz="8" w:space="0" w:color="008000"/>
            </w:tcBorders>
          </w:tcPr>
          <w:p w14:paraId="408FC502" w14:textId="4CD2E03B" w:rsidR="000655C5" w:rsidRDefault="000655C5" w:rsidP="000655C5">
            <w:pPr>
              <w:pStyle w:val="aff8"/>
              <w:ind w:firstLineChars="0" w:firstLine="0"/>
              <w:jc w:val="center"/>
            </w:pPr>
            <w:r>
              <w:t>输入</w:t>
            </w:r>
          </w:p>
        </w:tc>
        <w:tc>
          <w:tcPr>
            <w:tcW w:w="851" w:type="dxa"/>
            <w:tcBorders>
              <w:top w:val="single" w:sz="8" w:space="0" w:color="008000"/>
              <w:bottom w:val="single" w:sz="8" w:space="0" w:color="008000"/>
            </w:tcBorders>
          </w:tcPr>
          <w:p w14:paraId="6685C4AD" w14:textId="77777777" w:rsidR="000655C5" w:rsidRDefault="000655C5" w:rsidP="000655C5">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34D710B7" w14:textId="2E0EB71F" w:rsidR="000655C5" w:rsidRDefault="000655C5" w:rsidP="000655C5">
            <w:pPr>
              <w:pStyle w:val="aff8"/>
              <w:ind w:firstLineChars="0" w:firstLine="0"/>
            </w:pPr>
            <w:r w:rsidRPr="00B90374">
              <w:rPr>
                <w:rFonts w:hint="eastAsia"/>
              </w:rPr>
              <w:t>1</w:t>
            </w:r>
            <w:r w:rsidRPr="00B90374">
              <w:rPr>
                <w:rFonts w:hint="eastAsia"/>
              </w:rPr>
              <w:t>：指令为</w:t>
            </w:r>
            <w:r>
              <w:t>BEQ</w:t>
            </w:r>
            <w:r w:rsidRPr="00B90374">
              <w:rPr>
                <w:rFonts w:hint="eastAsia"/>
              </w:rPr>
              <w:t>，</w:t>
            </w:r>
            <w:r w:rsidRPr="00B90374">
              <w:rPr>
                <w:rFonts w:hint="eastAsia"/>
              </w:rPr>
              <w:t>0</w:t>
            </w:r>
            <w:r w:rsidRPr="00B90374">
              <w:rPr>
                <w:rFonts w:hint="eastAsia"/>
              </w:rPr>
              <w:t>：指令不是</w:t>
            </w:r>
            <w:r>
              <w:t>BEQ</w:t>
            </w:r>
          </w:p>
        </w:tc>
      </w:tr>
      <w:tr w:rsidR="000655C5" w:rsidRPr="00DE14F5" w14:paraId="57C810B7" w14:textId="77777777" w:rsidTr="000A0569">
        <w:trPr>
          <w:jc w:val="center"/>
        </w:trPr>
        <w:tc>
          <w:tcPr>
            <w:tcW w:w="1341" w:type="dxa"/>
            <w:tcBorders>
              <w:top w:val="single" w:sz="8" w:space="0" w:color="008000"/>
              <w:bottom w:val="single" w:sz="8" w:space="0" w:color="008000"/>
            </w:tcBorders>
          </w:tcPr>
          <w:p w14:paraId="27E0ECEB" w14:textId="2D4CE294" w:rsidR="000655C5" w:rsidRDefault="000655C5" w:rsidP="000655C5">
            <w:pPr>
              <w:pStyle w:val="aff8"/>
              <w:ind w:firstLineChars="0" w:firstLine="0"/>
              <w:jc w:val="center"/>
            </w:pPr>
            <w:r>
              <w:t>BNQ</w:t>
            </w:r>
          </w:p>
        </w:tc>
        <w:tc>
          <w:tcPr>
            <w:tcW w:w="1417" w:type="dxa"/>
            <w:tcBorders>
              <w:top w:val="single" w:sz="8" w:space="0" w:color="008000"/>
              <w:bottom w:val="single" w:sz="8" w:space="0" w:color="008000"/>
            </w:tcBorders>
          </w:tcPr>
          <w:p w14:paraId="7AEDBCA6" w14:textId="4BC8D53F" w:rsidR="000655C5" w:rsidRDefault="000655C5" w:rsidP="000655C5">
            <w:pPr>
              <w:pStyle w:val="aff8"/>
              <w:ind w:firstLineChars="0" w:firstLine="0"/>
              <w:jc w:val="center"/>
            </w:pPr>
            <w:r>
              <w:t>输入</w:t>
            </w:r>
          </w:p>
        </w:tc>
        <w:tc>
          <w:tcPr>
            <w:tcW w:w="851" w:type="dxa"/>
            <w:tcBorders>
              <w:top w:val="single" w:sz="8" w:space="0" w:color="008000"/>
              <w:bottom w:val="single" w:sz="8" w:space="0" w:color="008000"/>
            </w:tcBorders>
          </w:tcPr>
          <w:p w14:paraId="0D6B1EE0" w14:textId="77777777" w:rsidR="000655C5" w:rsidRDefault="000655C5" w:rsidP="000655C5">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618C2082" w14:textId="2C190F59" w:rsidR="000655C5" w:rsidRDefault="000655C5" w:rsidP="000655C5">
            <w:pPr>
              <w:pStyle w:val="aff8"/>
              <w:ind w:firstLineChars="0" w:firstLine="0"/>
            </w:pPr>
            <w:r w:rsidRPr="00B90374">
              <w:rPr>
                <w:rFonts w:hint="eastAsia"/>
              </w:rPr>
              <w:t>1</w:t>
            </w:r>
            <w:r w:rsidRPr="00B90374">
              <w:rPr>
                <w:rFonts w:hint="eastAsia"/>
              </w:rPr>
              <w:t>：指令为</w:t>
            </w:r>
            <w:r>
              <w:t>BNQ</w:t>
            </w:r>
            <w:r w:rsidRPr="00B90374">
              <w:rPr>
                <w:rFonts w:hint="eastAsia"/>
              </w:rPr>
              <w:t>，</w:t>
            </w:r>
            <w:r w:rsidRPr="00B90374">
              <w:rPr>
                <w:rFonts w:hint="eastAsia"/>
              </w:rPr>
              <w:t>0</w:t>
            </w:r>
            <w:r w:rsidRPr="00B90374">
              <w:rPr>
                <w:rFonts w:hint="eastAsia"/>
              </w:rPr>
              <w:t>：指令不是</w:t>
            </w:r>
            <w:r>
              <w:t>BNQ</w:t>
            </w:r>
          </w:p>
        </w:tc>
      </w:tr>
      <w:tr w:rsidR="000655C5" w:rsidRPr="00DE14F5" w14:paraId="3766D939" w14:textId="77777777" w:rsidTr="000A0569">
        <w:trPr>
          <w:jc w:val="center"/>
        </w:trPr>
        <w:tc>
          <w:tcPr>
            <w:tcW w:w="1341" w:type="dxa"/>
            <w:tcBorders>
              <w:top w:val="single" w:sz="8" w:space="0" w:color="008000"/>
              <w:bottom w:val="single" w:sz="8" w:space="0" w:color="008000"/>
            </w:tcBorders>
          </w:tcPr>
          <w:p w14:paraId="31360F21" w14:textId="19E4052C" w:rsidR="000655C5" w:rsidRDefault="000655C5" w:rsidP="000655C5">
            <w:pPr>
              <w:pStyle w:val="aff8"/>
              <w:ind w:firstLineChars="0" w:firstLine="0"/>
              <w:jc w:val="center"/>
            </w:pPr>
            <w:r>
              <w:t>SYSCALL</w:t>
            </w:r>
          </w:p>
        </w:tc>
        <w:tc>
          <w:tcPr>
            <w:tcW w:w="1417" w:type="dxa"/>
            <w:tcBorders>
              <w:top w:val="single" w:sz="8" w:space="0" w:color="008000"/>
              <w:bottom w:val="single" w:sz="8" w:space="0" w:color="008000"/>
            </w:tcBorders>
          </w:tcPr>
          <w:p w14:paraId="01EF25E1" w14:textId="73DFDCB6" w:rsidR="000655C5" w:rsidRDefault="000655C5" w:rsidP="000655C5">
            <w:pPr>
              <w:pStyle w:val="aff8"/>
              <w:ind w:firstLineChars="0" w:firstLine="0"/>
              <w:jc w:val="center"/>
            </w:pPr>
            <w:r>
              <w:t>输入</w:t>
            </w:r>
          </w:p>
        </w:tc>
        <w:tc>
          <w:tcPr>
            <w:tcW w:w="851" w:type="dxa"/>
            <w:tcBorders>
              <w:top w:val="single" w:sz="8" w:space="0" w:color="008000"/>
              <w:bottom w:val="single" w:sz="8" w:space="0" w:color="008000"/>
            </w:tcBorders>
          </w:tcPr>
          <w:p w14:paraId="4E8CE7C1" w14:textId="77777777" w:rsidR="000655C5" w:rsidRDefault="000655C5" w:rsidP="000655C5">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0EA3A7BE" w14:textId="09954681" w:rsidR="000655C5" w:rsidRDefault="000655C5" w:rsidP="000655C5">
            <w:pPr>
              <w:pStyle w:val="aff8"/>
              <w:ind w:firstLineChars="0" w:firstLine="0"/>
            </w:pPr>
            <w:r w:rsidRPr="00B90374">
              <w:rPr>
                <w:rFonts w:hint="eastAsia"/>
              </w:rPr>
              <w:t>1</w:t>
            </w:r>
            <w:r w:rsidRPr="00B90374">
              <w:rPr>
                <w:rFonts w:hint="eastAsia"/>
              </w:rPr>
              <w:t>：指令为</w:t>
            </w:r>
            <w:r>
              <w:t>SYSCALL</w:t>
            </w:r>
            <w:r w:rsidRPr="00B90374">
              <w:rPr>
                <w:rFonts w:hint="eastAsia"/>
              </w:rPr>
              <w:t>，</w:t>
            </w:r>
            <w:r w:rsidRPr="00B90374">
              <w:rPr>
                <w:rFonts w:hint="eastAsia"/>
              </w:rPr>
              <w:t>0</w:t>
            </w:r>
            <w:r w:rsidRPr="00B90374">
              <w:rPr>
                <w:rFonts w:hint="eastAsia"/>
              </w:rPr>
              <w:t>：指令不是</w:t>
            </w:r>
            <w:r>
              <w:t>SYSCALL</w:t>
            </w:r>
          </w:p>
        </w:tc>
      </w:tr>
      <w:tr w:rsidR="00A6161F" w:rsidRPr="00DE14F5" w14:paraId="2806593A" w14:textId="77777777" w:rsidTr="000A0569">
        <w:trPr>
          <w:jc w:val="center"/>
        </w:trPr>
        <w:tc>
          <w:tcPr>
            <w:tcW w:w="1341" w:type="dxa"/>
            <w:tcBorders>
              <w:top w:val="single" w:sz="8" w:space="0" w:color="008000"/>
              <w:bottom w:val="single" w:sz="8" w:space="0" w:color="008000"/>
            </w:tcBorders>
          </w:tcPr>
          <w:p w14:paraId="7FA83832" w14:textId="5C771AED" w:rsidR="00A6161F" w:rsidRDefault="001967D3" w:rsidP="000A0569">
            <w:pPr>
              <w:pStyle w:val="aff8"/>
              <w:ind w:firstLineChars="0" w:firstLine="0"/>
              <w:jc w:val="center"/>
            </w:pPr>
            <w:r>
              <w:t>S1</w:t>
            </w:r>
          </w:p>
        </w:tc>
        <w:tc>
          <w:tcPr>
            <w:tcW w:w="1417" w:type="dxa"/>
            <w:tcBorders>
              <w:top w:val="single" w:sz="8" w:space="0" w:color="008000"/>
              <w:bottom w:val="single" w:sz="8" w:space="0" w:color="008000"/>
            </w:tcBorders>
          </w:tcPr>
          <w:p w14:paraId="7380C3DB" w14:textId="77777777" w:rsidR="00A6161F" w:rsidRDefault="00A6161F" w:rsidP="000A0569">
            <w:pPr>
              <w:pStyle w:val="aff8"/>
              <w:ind w:firstLineChars="0" w:firstLine="0"/>
              <w:jc w:val="center"/>
            </w:pPr>
            <w:r>
              <w:t>输出</w:t>
            </w:r>
          </w:p>
        </w:tc>
        <w:tc>
          <w:tcPr>
            <w:tcW w:w="851" w:type="dxa"/>
            <w:tcBorders>
              <w:top w:val="single" w:sz="8" w:space="0" w:color="008000"/>
              <w:bottom w:val="single" w:sz="8" w:space="0" w:color="008000"/>
            </w:tcBorders>
          </w:tcPr>
          <w:p w14:paraId="2DE6A5C4" w14:textId="77777777" w:rsidR="00A6161F" w:rsidRDefault="00A6161F" w:rsidP="000A0569">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047217C3" w14:textId="4C76053B" w:rsidR="00A6161F" w:rsidRDefault="00D74230" w:rsidP="000A0569">
            <w:pPr>
              <w:pStyle w:val="aff8"/>
              <w:ind w:firstLineChars="0" w:firstLine="0"/>
            </w:pPr>
            <w:r>
              <w:rPr>
                <w:rFonts w:hint="eastAsia"/>
              </w:rPr>
              <w:t>控制信号地址第</w:t>
            </w:r>
            <w:r>
              <w:rPr>
                <w:rFonts w:hint="eastAsia"/>
              </w:rPr>
              <w:t>0</w:t>
            </w:r>
            <w:r>
              <w:rPr>
                <w:rFonts w:hint="eastAsia"/>
              </w:rPr>
              <w:t>位</w:t>
            </w:r>
          </w:p>
        </w:tc>
      </w:tr>
      <w:tr w:rsidR="00A6161F" w:rsidRPr="00DE14F5" w14:paraId="2911EDA2" w14:textId="77777777" w:rsidTr="000A0569">
        <w:trPr>
          <w:jc w:val="center"/>
        </w:trPr>
        <w:tc>
          <w:tcPr>
            <w:tcW w:w="1341" w:type="dxa"/>
            <w:tcBorders>
              <w:top w:val="single" w:sz="8" w:space="0" w:color="008000"/>
              <w:bottom w:val="single" w:sz="8" w:space="0" w:color="008000"/>
            </w:tcBorders>
          </w:tcPr>
          <w:p w14:paraId="1699C131" w14:textId="7A1A393E" w:rsidR="00A6161F" w:rsidRDefault="001967D3" w:rsidP="000A0569">
            <w:pPr>
              <w:pStyle w:val="aff8"/>
              <w:ind w:firstLineChars="0" w:firstLine="0"/>
              <w:jc w:val="center"/>
            </w:pPr>
            <w:r>
              <w:t>S2</w:t>
            </w:r>
          </w:p>
        </w:tc>
        <w:tc>
          <w:tcPr>
            <w:tcW w:w="1417" w:type="dxa"/>
            <w:tcBorders>
              <w:top w:val="single" w:sz="8" w:space="0" w:color="008000"/>
              <w:bottom w:val="single" w:sz="8" w:space="0" w:color="008000"/>
            </w:tcBorders>
          </w:tcPr>
          <w:p w14:paraId="23953458" w14:textId="77777777" w:rsidR="00A6161F" w:rsidRDefault="00A6161F" w:rsidP="000A0569">
            <w:pPr>
              <w:pStyle w:val="aff8"/>
              <w:ind w:firstLineChars="0" w:firstLine="0"/>
              <w:jc w:val="center"/>
            </w:pPr>
            <w:r>
              <w:t>输出</w:t>
            </w:r>
          </w:p>
        </w:tc>
        <w:tc>
          <w:tcPr>
            <w:tcW w:w="851" w:type="dxa"/>
            <w:tcBorders>
              <w:top w:val="single" w:sz="8" w:space="0" w:color="008000"/>
              <w:bottom w:val="single" w:sz="8" w:space="0" w:color="008000"/>
            </w:tcBorders>
          </w:tcPr>
          <w:p w14:paraId="2E05C8A5" w14:textId="77777777" w:rsidR="00A6161F" w:rsidRDefault="00A6161F" w:rsidP="000A0569">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2EEF3005" w14:textId="1CC9C5E5" w:rsidR="00A6161F" w:rsidRDefault="00D74230" w:rsidP="000A0569">
            <w:pPr>
              <w:pStyle w:val="aff8"/>
              <w:ind w:firstLineChars="0" w:firstLine="0"/>
            </w:pPr>
            <w:r>
              <w:rPr>
                <w:rFonts w:hint="eastAsia"/>
              </w:rPr>
              <w:t>控制信号地址第</w:t>
            </w:r>
            <w:r>
              <w:rPr>
                <w:rFonts w:hint="eastAsia"/>
              </w:rPr>
              <w:t>1</w:t>
            </w:r>
            <w:r>
              <w:rPr>
                <w:rFonts w:hint="eastAsia"/>
              </w:rPr>
              <w:t>位</w:t>
            </w:r>
          </w:p>
        </w:tc>
      </w:tr>
      <w:tr w:rsidR="00A6161F" w:rsidRPr="00DE14F5" w14:paraId="14F08688" w14:textId="77777777" w:rsidTr="000A0569">
        <w:trPr>
          <w:jc w:val="center"/>
        </w:trPr>
        <w:tc>
          <w:tcPr>
            <w:tcW w:w="1341" w:type="dxa"/>
            <w:tcBorders>
              <w:top w:val="single" w:sz="8" w:space="0" w:color="008000"/>
              <w:bottom w:val="single" w:sz="8" w:space="0" w:color="008000"/>
            </w:tcBorders>
          </w:tcPr>
          <w:p w14:paraId="2FD63413" w14:textId="056E2F5A" w:rsidR="00A6161F" w:rsidRDefault="001967D3" w:rsidP="000A0569">
            <w:pPr>
              <w:pStyle w:val="aff8"/>
              <w:ind w:firstLineChars="0" w:firstLine="0"/>
              <w:jc w:val="center"/>
            </w:pPr>
            <w:r>
              <w:t>S3</w:t>
            </w:r>
          </w:p>
        </w:tc>
        <w:tc>
          <w:tcPr>
            <w:tcW w:w="1417" w:type="dxa"/>
            <w:tcBorders>
              <w:top w:val="single" w:sz="8" w:space="0" w:color="008000"/>
              <w:bottom w:val="single" w:sz="8" w:space="0" w:color="008000"/>
            </w:tcBorders>
          </w:tcPr>
          <w:p w14:paraId="479876AC" w14:textId="77777777" w:rsidR="00A6161F" w:rsidRDefault="00A6161F" w:rsidP="000A0569">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3F0D800C" w14:textId="77777777" w:rsidR="00A6161F" w:rsidRDefault="00A6161F" w:rsidP="000A0569">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03F624DB" w14:textId="062A7F32" w:rsidR="00A6161F" w:rsidRDefault="00D74230" w:rsidP="000A0569">
            <w:pPr>
              <w:pStyle w:val="aff8"/>
              <w:ind w:firstLineChars="0" w:firstLine="0"/>
            </w:pPr>
            <w:r>
              <w:rPr>
                <w:rFonts w:hint="eastAsia"/>
              </w:rPr>
              <w:t>控制信号地址第</w:t>
            </w:r>
            <w:r>
              <w:rPr>
                <w:rFonts w:hint="eastAsia"/>
              </w:rPr>
              <w:t>2</w:t>
            </w:r>
            <w:r>
              <w:rPr>
                <w:rFonts w:hint="eastAsia"/>
              </w:rPr>
              <w:t>位</w:t>
            </w:r>
          </w:p>
        </w:tc>
      </w:tr>
      <w:tr w:rsidR="00A6161F" w:rsidRPr="00DE14F5" w14:paraId="24D04E1C" w14:textId="77777777" w:rsidTr="000A0569">
        <w:trPr>
          <w:jc w:val="center"/>
        </w:trPr>
        <w:tc>
          <w:tcPr>
            <w:tcW w:w="1341" w:type="dxa"/>
            <w:tcBorders>
              <w:top w:val="nil"/>
              <w:bottom w:val="single" w:sz="12" w:space="0" w:color="008000"/>
            </w:tcBorders>
          </w:tcPr>
          <w:p w14:paraId="5FCFDD5B" w14:textId="57D74B8E" w:rsidR="00A6161F" w:rsidRDefault="001967D3" w:rsidP="000A0569">
            <w:pPr>
              <w:pStyle w:val="aff8"/>
              <w:ind w:firstLineChars="0" w:firstLine="0"/>
              <w:jc w:val="center"/>
            </w:pPr>
            <w:r>
              <w:t>S4</w:t>
            </w:r>
          </w:p>
        </w:tc>
        <w:tc>
          <w:tcPr>
            <w:tcW w:w="1417" w:type="dxa"/>
            <w:tcBorders>
              <w:top w:val="nil"/>
              <w:bottom w:val="single" w:sz="12" w:space="0" w:color="008000"/>
            </w:tcBorders>
          </w:tcPr>
          <w:p w14:paraId="446BDF60" w14:textId="77777777" w:rsidR="00A6161F" w:rsidRDefault="00A6161F" w:rsidP="000A0569">
            <w:pPr>
              <w:pStyle w:val="aff8"/>
              <w:ind w:firstLineChars="0" w:firstLine="0"/>
              <w:jc w:val="center"/>
            </w:pPr>
            <w:r>
              <w:t>输出</w:t>
            </w:r>
          </w:p>
        </w:tc>
        <w:tc>
          <w:tcPr>
            <w:tcW w:w="851" w:type="dxa"/>
            <w:tcBorders>
              <w:top w:val="nil"/>
              <w:bottom w:val="single" w:sz="12" w:space="0" w:color="008000"/>
            </w:tcBorders>
          </w:tcPr>
          <w:p w14:paraId="79652E41" w14:textId="77777777" w:rsidR="00A6161F" w:rsidRDefault="00A6161F" w:rsidP="000A0569">
            <w:pPr>
              <w:pStyle w:val="aff8"/>
              <w:ind w:firstLineChars="0" w:firstLine="0"/>
              <w:jc w:val="center"/>
            </w:pPr>
            <w:r>
              <w:rPr>
                <w:rFonts w:hint="eastAsia"/>
              </w:rPr>
              <w:t>1</w:t>
            </w:r>
          </w:p>
        </w:tc>
        <w:tc>
          <w:tcPr>
            <w:tcW w:w="4046" w:type="dxa"/>
            <w:tcBorders>
              <w:top w:val="nil"/>
              <w:bottom w:val="single" w:sz="12" w:space="0" w:color="008000"/>
            </w:tcBorders>
          </w:tcPr>
          <w:p w14:paraId="39AC5F49" w14:textId="1247564E" w:rsidR="00A6161F" w:rsidRDefault="00D74230" w:rsidP="000A0569">
            <w:pPr>
              <w:pStyle w:val="aff8"/>
              <w:ind w:firstLineChars="0" w:firstLine="0"/>
            </w:pPr>
            <w:r>
              <w:rPr>
                <w:rFonts w:hint="eastAsia"/>
              </w:rPr>
              <w:t>控制信号地址第</w:t>
            </w:r>
            <w:r>
              <w:rPr>
                <w:rFonts w:hint="eastAsia"/>
              </w:rPr>
              <w:t>3</w:t>
            </w:r>
            <w:r>
              <w:rPr>
                <w:rFonts w:hint="eastAsia"/>
              </w:rPr>
              <w:t>位</w:t>
            </w:r>
          </w:p>
        </w:tc>
      </w:tr>
    </w:tbl>
    <w:p w14:paraId="0513CEC8" w14:textId="77777777" w:rsidR="00A6161F" w:rsidRPr="00A6161F" w:rsidRDefault="00A6161F" w:rsidP="00CC0E9B"/>
    <w:p w14:paraId="6AA41932" w14:textId="3C55219D" w:rsidR="00814DE7" w:rsidRDefault="00814DE7" w:rsidP="00814DE7">
      <w:pPr>
        <w:pStyle w:val="30"/>
        <w:spacing w:before="229" w:after="229"/>
      </w:pPr>
      <w:r>
        <w:rPr>
          <w:rFonts w:hint="eastAsia"/>
        </w:rPr>
        <w:lastRenderedPageBreak/>
        <w:t>多周期</w:t>
      </w:r>
      <w:r>
        <w:rPr>
          <w:rFonts w:hint="eastAsia"/>
        </w:rPr>
        <w:t>MIPS</w:t>
      </w:r>
      <w:r>
        <w:rPr>
          <w:rFonts w:hint="eastAsia"/>
        </w:rPr>
        <w:t>硬布线</w:t>
      </w:r>
      <w:r>
        <w:rPr>
          <w:rFonts w:hint="eastAsia"/>
        </w:rPr>
        <w:t>C</w:t>
      </w:r>
      <w:r>
        <w:t>PU</w:t>
      </w:r>
      <w:r>
        <w:rPr>
          <w:rFonts w:hint="eastAsia"/>
        </w:rPr>
        <w:t>的设计要求</w:t>
      </w:r>
    </w:p>
    <w:p w14:paraId="28F76153" w14:textId="30256D7D" w:rsidR="0040518C" w:rsidRDefault="00242EE9" w:rsidP="00242EE9">
      <w:pPr>
        <w:pStyle w:val="4"/>
        <w:ind w:left="1342"/>
      </w:pPr>
      <w:r>
        <w:rPr>
          <w:rFonts w:hint="eastAsia"/>
        </w:rPr>
        <w:t>多周期</w:t>
      </w:r>
      <w:r>
        <w:rPr>
          <w:rFonts w:hint="eastAsia"/>
        </w:rPr>
        <w:t>MIPS</w:t>
      </w:r>
      <w:r>
        <w:rPr>
          <w:rFonts w:hint="eastAsia"/>
        </w:rPr>
        <w:t>硬布线</w:t>
      </w:r>
      <w:r>
        <w:rPr>
          <w:rFonts w:hint="eastAsia"/>
        </w:rPr>
        <w:t>CPU</w:t>
      </w:r>
      <w:r>
        <w:rPr>
          <w:rFonts w:hint="eastAsia"/>
        </w:rPr>
        <w:t>通路的设计要求</w:t>
      </w:r>
    </w:p>
    <w:p w14:paraId="6483E1B5" w14:textId="1DDB02EC" w:rsidR="004E7871" w:rsidRDefault="004E7871" w:rsidP="004E7871">
      <w:pPr>
        <w:pStyle w:val="a3"/>
        <w:ind w:firstLine="480"/>
      </w:pPr>
      <w:r w:rsidRPr="00BF4533">
        <w:rPr>
          <w:rFonts w:hint="eastAsia"/>
        </w:rPr>
        <w:t>利用</w:t>
      </w:r>
      <w:r>
        <w:t>L</w:t>
      </w:r>
      <w:r>
        <w:rPr>
          <w:rFonts w:hint="eastAsia"/>
        </w:rPr>
        <w:t>ogisim</w:t>
      </w:r>
      <w:r>
        <w:rPr>
          <w:rFonts w:hint="eastAsia"/>
        </w:rPr>
        <w:t>平台中现有运算部件构建一个多周期硬布线</w:t>
      </w:r>
      <w:r>
        <w:rPr>
          <w:rFonts w:hint="eastAsia"/>
        </w:rPr>
        <w:t>CPU</w:t>
      </w:r>
      <w:r>
        <w:rPr>
          <w:rFonts w:hint="eastAsia"/>
        </w:rPr>
        <w:t>，支持八种基本的</w:t>
      </w:r>
      <w:r>
        <w:rPr>
          <w:rFonts w:hint="eastAsia"/>
        </w:rPr>
        <w:t>MIPS</w:t>
      </w:r>
      <w:r>
        <w:rPr>
          <w:rFonts w:hint="eastAsia"/>
        </w:rPr>
        <w:t>指令，能够实现简单的冒泡排序。多周期硬布线</w:t>
      </w:r>
      <w:r>
        <w:rPr>
          <w:rFonts w:hint="eastAsia"/>
        </w:rPr>
        <w:t>CPU</w:t>
      </w:r>
      <w:r>
        <w:rPr>
          <w:rFonts w:hint="eastAsia"/>
        </w:rPr>
        <w:t>电路的输入输出引脚见下表。</w:t>
      </w:r>
    </w:p>
    <w:p w14:paraId="3276D889" w14:textId="0CD747D1" w:rsidR="004E7871" w:rsidRDefault="004E7871" w:rsidP="004E7871">
      <w:pPr>
        <w:pStyle w:val="aff1"/>
        <w:keepNext/>
        <w:spacing w:beforeLines="0" w:before="91" w:afterLines="0" w:after="91"/>
        <w:rPr>
          <w:noProof/>
        </w:rPr>
      </w:pPr>
      <w:r>
        <w:rPr>
          <w:rFonts w:hint="eastAsia"/>
        </w:rPr>
        <w:t>表 1</w:t>
      </w:r>
      <w:r>
        <w:t>.</w:t>
      </w:r>
      <w:r w:rsidR="00094F71">
        <w:rPr>
          <w:rFonts w:hint="eastAsia"/>
        </w:rPr>
        <w:t>6</w:t>
      </w:r>
      <w:r>
        <w:t xml:space="preserve"> </w:t>
      </w:r>
      <w:r>
        <w:rPr>
          <w:rFonts w:hint="eastAsia"/>
        </w:rPr>
        <w:t>多周期硬布线CPU电路</w:t>
      </w:r>
      <w:r w:rsidRPr="00AE5151">
        <w:rPr>
          <w:noProof/>
        </w:rPr>
        <w:t>引脚与功能描述</w:t>
      </w:r>
    </w:p>
    <w:tbl>
      <w:tblPr>
        <w:tblW w:w="0" w:type="auto"/>
        <w:jc w:val="center"/>
        <w:tblBorders>
          <w:top w:val="single" w:sz="4" w:space="0" w:color="auto"/>
          <w:bottom w:val="single" w:sz="4" w:space="0" w:color="auto"/>
        </w:tblBorders>
        <w:tblLayout w:type="fixed"/>
        <w:tblLook w:val="0080" w:firstRow="0" w:lastRow="0" w:firstColumn="1" w:lastColumn="0" w:noHBand="0" w:noVBand="0"/>
      </w:tblPr>
      <w:tblGrid>
        <w:gridCol w:w="1341"/>
        <w:gridCol w:w="1417"/>
        <w:gridCol w:w="851"/>
        <w:gridCol w:w="4046"/>
      </w:tblGrid>
      <w:tr w:rsidR="004E7871" w14:paraId="13A1E437" w14:textId="77777777" w:rsidTr="004E7871">
        <w:trPr>
          <w:jc w:val="center"/>
        </w:trPr>
        <w:tc>
          <w:tcPr>
            <w:tcW w:w="1341" w:type="dxa"/>
            <w:tcBorders>
              <w:top w:val="single" w:sz="8" w:space="0" w:color="008000"/>
              <w:bottom w:val="single" w:sz="8" w:space="0" w:color="008000"/>
            </w:tcBorders>
          </w:tcPr>
          <w:p w14:paraId="145DDC4F" w14:textId="77777777" w:rsidR="004E7871" w:rsidRDefault="004E7871" w:rsidP="004E7871">
            <w:pPr>
              <w:pStyle w:val="aff8"/>
              <w:ind w:firstLineChars="0" w:firstLine="0"/>
              <w:jc w:val="center"/>
            </w:pPr>
            <w:r>
              <w:t>引脚</w:t>
            </w:r>
          </w:p>
        </w:tc>
        <w:tc>
          <w:tcPr>
            <w:tcW w:w="1417" w:type="dxa"/>
            <w:tcBorders>
              <w:top w:val="single" w:sz="8" w:space="0" w:color="008000"/>
              <w:bottom w:val="single" w:sz="8" w:space="0" w:color="008000"/>
            </w:tcBorders>
          </w:tcPr>
          <w:p w14:paraId="6FD982AF" w14:textId="77777777" w:rsidR="004E7871" w:rsidRDefault="004E7871" w:rsidP="004E7871">
            <w:pPr>
              <w:pStyle w:val="aff8"/>
              <w:ind w:firstLineChars="0" w:firstLine="0"/>
              <w:jc w:val="center"/>
            </w:pPr>
            <w:r>
              <w:t>输入</w:t>
            </w:r>
            <w:r>
              <w:rPr>
                <w:rFonts w:hint="eastAsia"/>
              </w:rPr>
              <w:t>/</w:t>
            </w:r>
            <w:r>
              <w:rPr>
                <w:rFonts w:hint="eastAsia"/>
              </w:rPr>
              <w:t>输出</w:t>
            </w:r>
          </w:p>
        </w:tc>
        <w:tc>
          <w:tcPr>
            <w:tcW w:w="851" w:type="dxa"/>
            <w:tcBorders>
              <w:top w:val="single" w:sz="8" w:space="0" w:color="008000"/>
              <w:bottom w:val="single" w:sz="8" w:space="0" w:color="008000"/>
            </w:tcBorders>
          </w:tcPr>
          <w:p w14:paraId="0677786D" w14:textId="77777777" w:rsidR="004E7871" w:rsidRDefault="004E7871" w:rsidP="004E7871">
            <w:pPr>
              <w:pStyle w:val="aff8"/>
              <w:ind w:firstLineChars="0" w:firstLine="0"/>
              <w:jc w:val="center"/>
            </w:pPr>
            <w:r>
              <w:t>位宽</w:t>
            </w:r>
          </w:p>
        </w:tc>
        <w:tc>
          <w:tcPr>
            <w:tcW w:w="4046" w:type="dxa"/>
            <w:tcBorders>
              <w:top w:val="single" w:sz="8" w:space="0" w:color="008000"/>
              <w:bottom w:val="single" w:sz="8" w:space="0" w:color="008000"/>
            </w:tcBorders>
          </w:tcPr>
          <w:p w14:paraId="3053A306" w14:textId="77777777" w:rsidR="004E7871" w:rsidRDefault="004E7871" w:rsidP="004E7871">
            <w:pPr>
              <w:pStyle w:val="aff8"/>
              <w:ind w:firstLineChars="0" w:firstLine="0"/>
            </w:pPr>
            <w:r>
              <w:rPr>
                <w:rFonts w:hint="eastAsia"/>
              </w:rPr>
              <w:t>功能</w:t>
            </w:r>
            <w:r>
              <w:t>描述</w:t>
            </w:r>
          </w:p>
        </w:tc>
      </w:tr>
      <w:tr w:rsidR="004E7871" w14:paraId="29D7B71E" w14:textId="77777777" w:rsidTr="004E7871">
        <w:trPr>
          <w:jc w:val="center"/>
        </w:trPr>
        <w:tc>
          <w:tcPr>
            <w:tcW w:w="1341" w:type="dxa"/>
            <w:tcBorders>
              <w:top w:val="single" w:sz="8" w:space="0" w:color="008000"/>
              <w:bottom w:val="single" w:sz="8" w:space="0" w:color="008000"/>
            </w:tcBorders>
          </w:tcPr>
          <w:p w14:paraId="44BCCCF3" w14:textId="77777777" w:rsidR="004E7871" w:rsidRDefault="004E7871" w:rsidP="004E7871">
            <w:pPr>
              <w:pStyle w:val="aff8"/>
              <w:ind w:firstLineChars="0" w:firstLine="0"/>
              <w:jc w:val="center"/>
            </w:pPr>
            <w:r>
              <w:rPr>
                <w:rFonts w:hint="eastAsia"/>
              </w:rPr>
              <w:t>RST</w:t>
            </w:r>
          </w:p>
        </w:tc>
        <w:tc>
          <w:tcPr>
            <w:tcW w:w="1417" w:type="dxa"/>
            <w:tcBorders>
              <w:top w:val="single" w:sz="8" w:space="0" w:color="008000"/>
              <w:bottom w:val="single" w:sz="8" w:space="0" w:color="008000"/>
            </w:tcBorders>
          </w:tcPr>
          <w:p w14:paraId="1A0F5E3F" w14:textId="77777777" w:rsidR="004E7871" w:rsidRDefault="004E7871" w:rsidP="004E7871">
            <w:pPr>
              <w:pStyle w:val="aff8"/>
              <w:ind w:firstLineChars="0" w:firstLine="0"/>
              <w:jc w:val="center"/>
            </w:pPr>
            <w:r>
              <w:t>输入</w:t>
            </w:r>
          </w:p>
        </w:tc>
        <w:tc>
          <w:tcPr>
            <w:tcW w:w="851" w:type="dxa"/>
            <w:tcBorders>
              <w:top w:val="single" w:sz="8" w:space="0" w:color="008000"/>
              <w:bottom w:val="single" w:sz="8" w:space="0" w:color="008000"/>
            </w:tcBorders>
          </w:tcPr>
          <w:p w14:paraId="5A9F53CD" w14:textId="77777777" w:rsidR="004E7871" w:rsidRDefault="004E7871" w:rsidP="004E7871">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2D5ED32A" w14:textId="77777777" w:rsidR="004E7871" w:rsidRDefault="004E7871" w:rsidP="004E7871">
            <w:pPr>
              <w:pStyle w:val="aff8"/>
              <w:ind w:firstLineChars="0" w:firstLine="0"/>
            </w:pPr>
            <w:r>
              <w:rPr>
                <w:rFonts w:hint="eastAsia"/>
              </w:rPr>
              <w:t>复位信号</w:t>
            </w:r>
          </w:p>
        </w:tc>
      </w:tr>
      <w:tr w:rsidR="004E7871" w14:paraId="762B1658" w14:textId="77777777" w:rsidTr="004E7871">
        <w:trPr>
          <w:jc w:val="center"/>
        </w:trPr>
        <w:tc>
          <w:tcPr>
            <w:tcW w:w="1341" w:type="dxa"/>
            <w:tcBorders>
              <w:top w:val="single" w:sz="8" w:space="0" w:color="008000"/>
              <w:bottom w:val="single" w:sz="8" w:space="0" w:color="008000"/>
            </w:tcBorders>
          </w:tcPr>
          <w:p w14:paraId="5398D0F7" w14:textId="77777777" w:rsidR="004E7871" w:rsidRDefault="004E7871" w:rsidP="004E7871">
            <w:pPr>
              <w:pStyle w:val="aff8"/>
              <w:ind w:firstLineChars="0" w:firstLine="0"/>
              <w:jc w:val="center"/>
            </w:pPr>
            <w:r>
              <w:rPr>
                <w:rFonts w:hint="eastAsia"/>
              </w:rPr>
              <w:t>CLK</w:t>
            </w:r>
          </w:p>
        </w:tc>
        <w:tc>
          <w:tcPr>
            <w:tcW w:w="1417" w:type="dxa"/>
            <w:tcBorders>
              <w:top w:val="single" w:sz="8" w:space="0" w:color="008000"/>
              <w:bottom w:val="single" w:sz="8" w:space="0" w:color="008000"/>
            </w:tcBorders>
          </w:tcPr>
          <w:p w14:paraId="2895701E" w14:textId="77777777" w:rsidR="004E7871" w:rsidRDefault="004E7871" w:rsidP="004E7871">
            <w:pPr>
              <w:pStyle w:val="aff8"/>
              <w:ind w:firstLineChars="0" w:firstLine="0"/>
              <w:jc w:val="center"/>
            </w:pPr>
            <w:r>
              <w:t>输入</w:t>
            </w:r>
          </w:p>
        </w:tc>
        <w:tc>
          <w:tcPr>
            <w:tcW w:w="851" w:type="dxa"/>
            <w:tcBorders>
              <w:top w:val="single" w:sz="8" w:space="0" w:color="008000"/>
              <w:bottom w:val="single" w:sz="8" w:space="0" w:color="008000"/>
            </w:tcBorders>
          </w:tcPr>
          <w:p w14:paraId="07FB0751" w14:textId="77777777" w:rsidR="004E7871" w:rsidRDefault="004E7871" w:rsidP="004E7871">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44546ECA" w14:textId="77777777" w:rsidR="004E7871" w:rsidRDefault="004E7871" w:rsidP="004E7871">
            <w:pPr>
              <w:pStyle w:val="aff8"/>
              <w:ind w:firstLineChars="0" w:firstLine="0"/>
            </w:pPr>
            <w:r>
              <w:rPr>
                <w:rFonts w:hint="eastAsia"/>
              </w:rPr>
              <w:t>时钟信号</w:t>
            </w:r>
          </w:p>
        </w:tc>
      </w:tr>
      <w:tr w:rsidR="004E7871" w14:paraId="7C231C76" w14:textId="77777777" w:rsidTr="004E7871">
        <w:trPr>
          <w:jc w:val="center"/>
        </w:trPr>
        <w:tc>
          <w:tcPr>
            <w:tcW w:w="1341" w:type="dxa"/>
            <w:tcBorders>
              <w:top w:val="single" w:sz="8" w:space="0" w:color="008000"/>
              <w:bottom w:val="single" w:sz="8" w:space="0" w:color="008000"/>
            </w:tcBorders>
          </w:tcPr>
          <w:p w14:paraId="6E051B70" w14:textId="77777777" w:rsidR="004E7871" w:rsidRDefault="004E7871" w:rsidP="004E7871">
            <w:pPr>
              <w:pStyle w:val="aff8"/>
              <w:ind w:firstLineChars="0" w:firstLine="0"/>
              <w:jc w:val="center"/>
            </w:pPr>
            <w:r>
              <w:rPr>
                <w:rFonts w:hint="eastAsia"/>
              </w:rPr>
              <w:t>PC</w:t>
            </w:r>
          </w:p>
        </w:tc>
        <w:tc>
          <w:tcPr>
            <w:tcW w:w="1417" w:type="dxa"/>
            <w:tcBorders>
              <w:top w:val="single" w:sz="8" w:space="0" w:color="008000"/>
              <w:bottom w:val="single" w:sz="8" w:space="0" w:color="008000"/>
            </w:tcBorders>
          </w:tcPr>
          <w:p w14:paraId="54FA8010" w14:textId="77777777" w:rsidR="004E7871" w:rsidRDefault="004E7871" w:rsidP="004E7871">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290FC0B4" w14:textId="77777777" w:rsidR="004E7871" w:rsidRDefault="004E7871" w:rsidP="004E7871">
            <w:pPr>
              <w:pStyle w:val="aff8"/>
              <w:ind w:firstLineChars="0" w:firstLine="0"/>
              <w:jc w:val="center"/>
            </w:pPr>
            <w:r>
              <w:rPr>
                <w:rFonts w:hint="eastAsia"/>
              </w:rPr>
              <w:t>32</w:t>
            </w:r>
          </w:p>
        </w:tc>
        <w:tc>
          <w:tcPr>
            <w:tcW w:w="4046" w:type="dxa"/>
            <w:tcBorders>
              <w:top w:val="single" w:sz="8" w:space="0" w:color="008000"/>
              <w:bottom w:val="single" w:sz="8" w:space="0" w:color="008000"/>
            </w:tcBorders>
          </w:tcPr>
          <w:p w14:paraId="5C607987" w14:textId="77777777" w:rsidR="004E7871" w:rsidRDefault="004E7871" w:rsidP="004E7871">
            <w:pPr>
              <w:pStyle w:val="aff8"/>
              <w:ind w:firstLineChars="0" w:firstLine="0"/>
            </w:pPr>
            <w:r>
              <w:rPr>
                <w:rFonts w:hint="eastAsia"/>
              </w:rPr>
              <w:t>地址</w:t>
            </w:r>
          </w:p>
        </w:tc>
      </w:tr>
      <w:tr w:rsidR="004E7871" w14:paraId="4853846F" w14:textId="77777777" w:rsidTr="004E7871">
        <w:trPr>
          <w:jc w:val="center"/>
        </w:trPr>
        <w:tc>
          <w:tcPr>
            <w:tcW w:w="1341" w:type="dxa"/>
            <w:tcBorders>
              <w:top w:val="single" w:sz="8" w:space="0" w:color="008000"/>
              <w:bottom w:val="single" w:sz="8" w:space="0" w:color="008000"/>
            </w:tcBorders>
          </w:tcPr>
          <w:p w14:paraId="6A07D4B3" w14:textId="77777777" w:rsidR="004E7871" w:rsidRDefault="004E7871" w:rsidP="004E7871">
            <w:pPr>
              <w:pStyle w:val="aff8"/>
              <w:ind w:firstLineChars="0" w:firstLine="0"/>
              <w:jc w:val="center"/>
            </w:pPr>
            <w:r>
              <w:rPr>
                <w:rFonts w:hint="eastAsia"/>
              </w:rPr>
              <w:t>IR</w:t>
            </w:r>
          </w:p>
        </w:tc>
        <w:tc>
          <w:tcPr>
            <w:tcW w:w="1417" w:type="dxa"/>
            <w:tcBorders>
              <w:top w:val="single" w:sz="8" w:space="0" w:color="008000"/>
              <w:bottom w:val="single" w:sz="8" w:space="0" w:color="008000"/>
            </w:tcBorders>
          </w:tcPr>
          <w:p w14:paraId="4977BE5A" w14:textId="77777777" w:rsidR="004E7871" w:rsidRDefault="004E7871" w:rsidP="004E7871">
            <w:pPr>
              <w:pStyle w:val="aff8"/>
              <w:ind w:firstLineChars="0" w:firstLine="0"/>
              <w:jc w:val="center"/>
            </w:pPr>
            <w:r>
              <w:t>输出</w:t>
            </w:r>
          </w:p>
        </w:tc>
        <w:tc>
          <w:tcPr>
            <w:tcW w:w="851" w:type="dxa"/>
            <w:tcBorders>
              <w:top w:val="single" w:sz="8" w:space="0" w:color="008000"/>
              <w:bottom w:val="single" w:sz="8" w:space="0" w:color="008000"/>
            </w:tcBorders>
          </w:tcPr>
          <w:p w14:paraId="11CE6F0B" w14:textId="77777777" w:rsidR="004E7871" w:rsidRDefault="004E7871" w:rsidP="004E7871">
            <w:pPr>
              <w:pStyle w:val="aff8"/>
              <w:ind w:firstLineChars="0" w:firstLine="0"/>
              <w:jc w:val="center"/>
            </w:pPr>
            <w:r>
              <w:rPr>
                <w:rFonts w:hint="eastAsia"/>
              </w:rPr>
              <w:t>32</w:t>
            </w:r>
          </w:p>
        </w:tc>
        <w:tc>
          <w:tcPr>
            <w:tcW w:w="4046" w:type="dxa"/>
            <w:tcBorders>
              <w:top w:val="single" w:sz="8" w:space="0" w:color="008000"/>
              <w:bottom w:val="single" w:sz="8" w:space="0" w:color="008000"/>
            </w:tcBorders>
          </w:tcPr>
          <w:p w14:paraId="3786C580" w14:textId="77777777" w:rsidR="004E7871" w:rsidRDefault="004E7871" w:rsidP="004E7871">
            <w:pPr>
              <w:pStyle w:val="aff8"/>
              <w:ind w:firstLineChars="0" w:firstLine="0"/>
            </w:pPr>
            <w:r>
              <w:rPr>
                <w:rFonts w:hint="eastAsia"/>
              </w:rPr>
              <w:t>指令</w:t>
            </w:r>
          </w:p>
        </w:tc>
      </w:tr>
      <w:tr w:rsidR="004E7871" w14:paraId="200BE3A7" w14:textId="77777777" w:rsidTr="004E7871">
        <w:trPr>
          <w:jc w:val="center"/>
        </w:trPr>
        <w:tc>
          <w:tcPr>
            <w:tcW w:w="1341" w:type="dxa"/>
            <w:tcBorders>
              <w:top w:val="single" w:sz="8" w:space="0" w:color="008000"/>
              <w:bottom w:val="single" w:sz="8" w:space="0" w:color="008000"/>
            </w:tcBorders>
          </w:tcPr>
          <w:p w14:paraId="470C745C" w14:textId="77777777" w:rsidR="004E7871" w:rsidRDefault="004E7871" w:rsidP="004E7871">
            <w:pPr>
              <w:pStyle w:val="aff8"/>
              <w:ind w:firstLineChars="0" w:firstLine="0"/>
              <w:jc w:val="center"/>
            </w:pPr>
            <w:r>
              <w:rPr>
                <w:rFonts w:hint="eastAsia"/>
              </w:rPr>
              <w:t>RegWrite</w:t>
            </w:r>
          </w:p>
        </w:tc>
        <w:tc>
          <w:tcPr>
            <w:tcW w:w="1417" w:type="dxa"/>
            <w:tcBorders>
              <w:top w:val="single" w:sz="8" w:space="0" w:color="008000"/>
              <w:bottom w:val="single" w:sz="8" w:space="0" w:color="008000"/>
            </w:tcBorders>
          </w:tcPr>
          <w:p w14:paraId="43D8C5B0" w14:textId="77777777" w:rsidR="004E7871" w:rsidRDefault="004E7871" w:rsidP="004E7871">
            <w:pPr>
              <w:pStyle w:val="aff8"/>
              <w:ind w:firstLineChars="0" w:firstLine="0"/>
              <w:jc w:val="center"/>
            </w:pPr>
            <w:r>
              <w:t>输出</w:t>
            </w:r>
          </w:p>
        </w:tc>
        <w:tc>
          <w:tcPr>
            <w:tcW w:w="851" w:type="dxa"/>
            <w:tcBorders>
              <w:top w:val="single" w:sz="8" w:space="0" w:color="008000"/>
              <w:bottom w:val="single" w:sz="8" w:space="0" w:color="008000"/>
            </w:tcBorders>
          </w:tcPr>
          <w:p w14:paraId="6E24C9BA" w14:textId="77777777" w:rsidR="004E7871" w:rsidRDefault="004E7871" w:rsidP="004E7871">
            <w:pPr>
              <w:pStyle w:val="aff8"/>
              <w:ind w:firstLineChars="0" w:firstLine="0"/>
              <w:jc w:val="center"/>
            </w:pPr>
            <w:r>
              <w:rPr>
                <w:rFonts w:hint="eastAsia"/>
              </w:rPr>
              <w:t>32</w:t>
            </w:r>
          </w:p>
        </w:tc>
        <w:tc>
          <w:tcPr>
            <w:tcW w:w="4046" w:type="dxa"/>
            <w:tcBorders>
              <w:top w:val="single" w:sz="8" w:space="0" w:color="008000"/>
              <w:bottom w:val="single" w:sz="8" w:space="0" w:color="008000"/>
            </w:tcBorders>
          </w:tcPr>
          <w:p w14:paraId="145BC7C7" w14:textId="77777777" w:rsidR="004E7871" w:rsidRDefault="004E7871" w:rsidP="004E7871">
            <w:pPr>
              <w:pStyle w:val="aff8"/>
              <w:ind w:firstLineChars="0" w:firstLine="0"/>
            </w:pPr>
            <w:r>
              <w:rPr>
                <w:rFonts w:hint="eastAsia"/>
              </w:rPr>
              <w:t>寄存器写使能控制信号</w:t>
            </w:r>
          </w:p>
        </w:tc>
      </w:tr>
      <w:tr w:rsidR="004E7871" w14:paraId="689F3C1A" w14:textId="77777777" w:rsidTr="004E7871">
        <w:trPr>
          <w:jc w:val="center"/>
        </w:trPr>
        <w:tc>
          <w:tcPr>
            <w:tcW w:w="1341" w:type="dxa"/>
            <w:tcBorders>
              <w:top w:val="single" w:sz="8" w:space="0" w:color="008000"/>
              <w:bottom w:val="single" w:sz="8" w:space="0" w:color="008000"/>
            </w:tcBorders>
          </w:tcPr>
          <w:p w14:paraId="032946A7" w14:textId="77777777" w:rsidR="004E7871" w:rsidRDefault="004E7871" w:rsidP="004E7871">
            <w:pPr>
              <w:pStyle w:val="aff8"/>
              <w:ind w:firstLineChars="0" w:firstLine="0"/>
              <w:jc w:val="center"/>
            </w:pPr>
            <w:r>
              <w:rPr>
                <w:rFonts w:hint="eastAsia"/>
              </w:rPr>
              <w:t>RDin</w:t>
            </w:r>
          </w:p>
        </w:tc>
        <w:tc>
          <w:tcPr>
            <w:tcW w:w="1417" w:type="dxa"/>
            <w:tcBorders>
              <w:top w:val="single" w:sz="8" w:space="0" w:color="008000"/>
              <w:bottom w:val="single" w:sz="8" w:space="0" w:color="008000"/>
            </w:tcBorders>
          </w:tcPr>
          <w:p w14:paraId="618824FF" w14:textId="77777777" w:rsidR="004E7871" w:rsidRDefault="004E7871" w:rsidP="004E7871">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3F002A8C" w14:textId="77777777" w:rsidR="004E7871" w:rsidRDefault="004E7871" w:rsidP="004E7871">
            <w:pPr>
              <w:pStyle w:val="aff8"/>
              <w:ind w:firstLineChars="0" w:firstLine="0"/>
              <w:jc w:val="center"/>
            </w:pPr>
            <w:r>
              <w:rPr>
                <w:rFonts w:hint="eastAsia"/>
              </w:rPr>
              <w:t>32</w:t>
            </w:r>
          </w:p>
        </w:tc>
        <w:tc>
          <w:tcPr>
            <w:tcW w:w="4046" w:type="dxa"/>
            <w:tcBorders>
              <w:top w:val="single" w:sz="8" w:space="0" w:color="008000"/>
              <w:bottom w:val="single" w:sz="8" w:space="0" w:color="008000"/>
            </w:tcBorders>
          </w:tcPr>
          <w:p w14:paraId="046D1A86" w14:textId="77777777" w:rsidR="004E7871" w:rsidRDefault="004E7871" w:rsidP="004E7871">
            <w:pPr>
              <w:pStyle w:val="aff8"/>
              <w:ind w:firstLineChars="0" w:firstLine="0"/>
            </w:pPr>
            <w:r>
              <w:rPr>
                <w:rFonts w:hint="eastAsia"/>
              </w:rPr>
              <w:t>写入寄存器的内容</w:t>
            </w:r>
          </w:p>
        </w:tc>
      </w:tr>
      <w:tr w:rsidR="004E7871" w14:paraId="310CF7AE" w14:textId="77777777" w:rsidTr="004E7871">
        <w:trPr>
          <w:jc w:val="center"/>
        </w:trPr>
        <w:tc>
          <w:tcPr>
            <w:tcW w:w="1341" w:type="dxa"/>
            <w:tcBorders>
              <w:top w:val="single" w:sz="8" w:space="0" w:color="008000"/>
              <w:bottom w:val="single" w:sz="8" w:space="0" w:color="008000"/>
            </w:tcBorders>
          </w:tcPr>
          <w:p w14:paraId="3FD19ED7" w14:textId="77777777" w:rsidR="004E7871" w:rsidRDefault="004E7871" w:rsidP="004E7871">
            <w:pPr>
              <w:pStyle w:val="aff8"/>
              <w:ind w:firstLineChars="0" w:firstLine="0"/>
              <w:jc w:val="center"/>
            </w:pPr>
            <w:r>
              <w:rPr>
                <w:rFonts w:hint="eastAsia"/>
              </w:rPr>
              <w:t>MemWrite</w:t>
            </w:r>
          </w:p>
        </w:tc>
        <w:tc>
          <w:tcPr>
            <w:tcW w:w="1417" w:type="dxa"/>
            <w:tcBorders>
              <w:top w:val="single" w:sz="8" w:space="0" w:color="008000"/>
              <w:bottom w:val="single" w:sz="8" w:space="0" w:color="008000"/>
            </w:tcBorders>
          </w:tcPr>
          <w:p w14:paraId="67C77F6F" w14:textId="77777777" w:rsidR="004E7871" w:rsidRDefault="004E7871" w:rsidP="004E7871">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6B70C3A7" w14:textId="77777777" w:rsidR="004E7871" w:rsidRDefault="004E7871" w:rsidP="004E7871">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600EC0F2" w14:textId="77777777" w:rsidR="004E7871" w:rsidRDefault="004E7871" w:rsidP="004E7871">
            <w:pPr>
              <w:pStyle w:val="aff8"/>
              <w:ind w:firstLineChars="0" w:firstLine="0"/>
            </w:pPr>
            <w:r>
              <w:rPr>
                <w:rFonts w:hint="eastAsia"/>
              </w:rPr>
              <w:t>写内存控制信号</w:t>
            </w:r>
          </w:p>
        </w:tc>
      </w:tr>
      <w:tr w:rsidR="004E7871" w14:paraId="4D836A4F" w14:textId="77777777" w:rsidTr="004E7871">
        <w:trPr>
          <w:jc w:val="center"/>
        </w:trPr>
        <w:tc>
          <w:tcPr>
            <w:tcW w:w="1341" w:type="dxa"/>
            <w:tcBorders>
              <w:top w:val="nil"/>
              <w:bottom w:val="single" w:sz="12" w:space="0" w:color="008000"/>
            </w:tcBorders>
          </w:tcPr>
          <w:p w14:paraId="59869A0A" w14:textId="77777777" w:rsidR="004E7871" w:rsidRDefault="004E7871" w:rsidP="004E7871">
            <w:pPr>
              <w:pStyle w:val="aff8"/>
              <w:ind w:firstLineChars="0" w:firstLine="0"/>
              <w:jc w:val="center"/>
            </w:pPr>
            <w:r>
              <w:rPr>
                <w:rFonts w:hint="eastAsia"/>
              </w:rPr>
              <w:t>MDin</w:t>
            </w:r>
          </w:p>
        </w:tc>
        <w:tc>
          <w:tcPr>
            <w:tcW w:w="1417" w:type="dxa"/>
            <w:tcBorders>
              <w:top w:val="nil"/>
              <w:bottom w:val="single" w:sz="12" w:space="0" w:color="008000"/>
            </w:tcBorders>
          </w:tcPr>
          <w:p w14:paraId="1BD04495" w14:textId="77777777" w:rsidR="004E7871" w:rsidRDefault="004E7871" w:rsidP="004E7871">
            <w:pPr>
              <w:pStyle w:val="aff8"/>
              <w:ind w:firstLineChars="0" w:firstLine="0"/>
              <w:jc w:val="center"/>
            </w:pPr>
            <w:r>
              <w:rPr>
                <w:rFonts w:hint="eastAsia"/>
              </w:rPr>
              <w:t>输出</w:t>
            </w:r>
          </w:p>
        </w:tc>
        <w:tc>
          <w:tcPr>
            <w:tcW w:w="851" w:type="dxa"/>
            <w:tcBorders>
              <w:top w:val="nil"/>
              <w:bottom w:val="single" w:sz="12" w:space="0" w:color="008000"/>
            </w:tcBorders>
          </w:tcPr>
          <w:p w14:paraId="1FE3BE87" w14:textId="77777777" w:rsidR="004E7871" w:rsidRDefault="004E7871" w:rsidP="004E7871">
            <w:pPr>
              <w:pStyle w:val="aff8"/>
              <w:ind w:firstLineChars="0" w:firstLine="0"/>
              <w:jc w:val="center"/>
            </w:pPr>
            <w:r>
              <w:rPr>
                <w:rFonts w:hint="eastAsia"/>
              </w:rPr>
              <w:t>32</w:t>
            </w:r>
          </w:p>
        </w:tc>
        <w:tc>
          <w:tcPr>
            <w:tcW w:w="4046" w:type="dxa"/>
            <w:tcBorders>
              <w:top w:val="nil"/>
              <w:bottom w:val="single" w:sz="12" w:space="0" w:color="008000"/>
            </w:tcBorders>
          </w:tcPr>
          <w:p w14:paraId="7F1115EF" w14:textId="77777777" w:rsidR="004E7871" w:rsidRDefault="004E7871" w:rsidP="004E7871">
            <w:pPr>
              <w:pStyle w:val="aff8"/>
              <w:ind w:firstLineChars="0" w:firstLine="0"/>
            </w:pPr>
            <w:r>
              <w:rPr>
                <w:rFonts w:hint="eastAsia"/>
              </w:rPr>
              <w:t>写入随机存储器的内容</w:t>
            </w:r>
          </w:p>
        </w:tc>
      </w:tr>
    </w:tbl>
    <w:p w14:paraId="26E61A18" w14:textId="0377FE75" w:rsidR="004E7871" w:rsidRDefault="005B5766" w:rsidP="005B5766">
      <w:pPr>
        <w:pStyle w:val="4"/>
        <w:ind w:left="1342"/>
      </w:pPr>
      <w:r>
        <w:rPr>
          <w:rFonts w:hint="eastAsia"/>
        </w:rPr>
        <w:t>多周期硬布线控制器的设计要求</w:t>
      </w:r>
    </w:p>
    <w:p w14:paraId="2D697DB6" w14:textId="600E2289" w:rsidR="0059487E" w:rsidRDefault="0059487E" w:rsidP="0059487E">
      <w:pPr>
        <w:pStyle w:val="a3"/>
        <w:ind w:firstLine="480"/>
      </w:pPr>
      <w:r>
        <w:rPr>
          <w:rFonts w:hint="eastAsia"/>
        </w:rPr>
        <w:t>为了实现电路的控制，需要设计多周期微程序控制器</w:t>
      </w:r>
      <w:r w:rsidR="00DD719B">
        <w:rPr>
          <w:rFonts w:hint="eastAsia"/>
        </w:rPr>
        <w:t>，</w:t>
      </w:r>
      <w:r w:rsidR="004D5540">
        <w:rPr>
          <w:rFonts w:hint="eastAsia"/>
        </w:rPr>
        <w:t>根据上一条控制指令</w:t>
      </w:r>
      <w:r w:rsidR="00AE31B3">
        <w:rPr>
          <w:rFonts w:hint="eastAsia"/>
        </w:rPr>
        <w:t>的地址和</w:t>
      </w:r>
      <w:r w:rsidR="003B69A3">
        <w:rPr>
          <w:rFonts w:hint="eastAsia"/>
        </w:rPr>
        <w:t>指令译码信号</w:t>
      </w:r>
      <w:r w:rsidR="004D5540">
        <w:rPr>
          <w:rFonts w:hint="eastAsia"/>
        </w:rPr>
        <w:t>给出下一条控制指令</w:t>
      </w:r>
      <w:r w:rsidR="00AE31B3">
        <w:rPr>
          <w:rFonts w:hint="eastAsia"/>
        </w:rPr>
        <w:t>的地址</w:t>
      </w:r>
      <w:r w:rsidR="003B69A3">
        <w:rPr>
          <w:rFonts w:hint="eastAsia"/>
        </w:rPr>
        <w:t>，根据下一条指令的地址在控制器中找到对应的控制指令并输出</w:t>
      </w:r>
      <w:r w:rsidR="004D5540">
        <w:rPr>
          <w:rFonts w:hint="eastAsia"/>
        </w:rPr>
        <w:t>。</w:t>
      </w:r>
      <w:r w:rsidR="00E345E5">
        <w:rPr>
          <w:rFonts w:hint="eastAsia"/>
        </w:rPr>
        <w:t>电路的输入输出引脚与表</w:t>
      </w:r>
      <w:r w:rsidR="00E345E5">
        <w:rPr>
          <w:rFonts w:hint="eastAsia"/>
        </w:rPr>
        <w:t>1.4</w:t>
      </w:r>
      <w:r w:rsidR="00E345E5">
        <w:rPr>
          <w:rFonts w:hint="eastAsia"/>
        </w:rPr>
        <w:t>一致，此处不再复述。</w:t>
      </w:r>
    </w:p>
    <w:p w14:paraId="607D3EB5" w14:textId="7F835E95" w:rsidR="00E345E5" w:rsidRDefault="00E345E5" w:rsidP="00E345E5">
      <w:pPr>
        <w:pStyle w:val="4"/>
        <w:ind w:left="1342"/>
      </w:pPr>
      <w:r>
        <w:rPr>
          <w:rFonts w:hint="eastAsia"/>
        </w:rPr>
        <w:t>多周期硬布线有限状态机的设计要求</w:t>
      </w:r>
    </w:p>
    <w:p w14:paraId="6DD0698B" w14:textId="3307684C" w:rsidR="00E345E5" w:rsidRDefault="007C7A5E" w:rsidP="00E345E5">
      <w:pPr>
        <w:pStyle w:val="a3"/>
        <w:ind w:firstLine="480"/>
      </w:pPr>
      <w:r>
        <w:rPr>
          <w:rFonts w:hint="eastAsia"/>
        </w:rPr>
        <w:t>设计一个组合逻辑电路，以现态和指令</w:t>
      </w:r>
      <w:r w:rsidR="003B69A3">
        <w:rPr>
          <w:rFonts w:hint="eastAsia"/>
        </w:rPr>
        <w:t>译码信号</w:t>
      </w:r>
      <w:r>
        <w:rPr>
          <w:rFonts w:hint="eastAsia"/>
        </w:rPr>
        <w:t>为输入，</w:t>
      </w:r>
      <w:r w:rsidR="00AE31B3">
        <w:rPr>
          <w:rFonts w:hint="eastAsia"/>
        </w:rPr>
        <w:t>下一条控制指令地址为次态和输</w:t>
      </w:r>
      <w:r w:rsidR="003B69A3">
        <w:rPr>
          <w:rFonts w:hint="eastAsia"/>
        </w:rPr>
        <w:t>出</w:t>
      </w:r>
      <w:r w:rsidR="00653596">
        <w:rPr>
          <w:rFonts w:hint="eastAsia"/>
        </w:rPr>
        <w:t>。电路的输入输出引脚如下表。</w:t>
      </w:r>
    </w:p>
    <w:p w14:paraId="281E98FF" w14:textId="39EACDDB" w:rsidR="00E71B7D" w:rsidRPr="00AE5151" w:rsidRDefault="00E71B7D" w:rsidP="00E71B7D">
      <w:pPr>
        <w:pStyle w:val="aff1"/>
        <w:keepNext/>
        <w:spacing w:beforeLines="0" w:before="91" w:afterLines="0" w:after="91"/>
        <w:rPr>
          <w:noProof/>
        </w:rPr>
      </w:pPr>
      <w:r>
        <w:rPr>
          <w:rFonts w:hint="eastAsia"/>
        </w:rPr>
        <w:t>表 1</w:t>
      </w:r>
      <w:r>
        <w:t>.</w:t>
      </w:r>
      <w:r w:rsidR="00094F71">
        <w:rPr>
          <w:rFonts w:hint="eastAsia"/>
        </w:rPr>
        <w:t>7</w:t>
      </w:r>
      <w:r>
        <w:t xml:space="preserve"> </w:t>
      </w:r>
      <w:r>
        <w:rPr>
          <w:rFonts w:hint="eastAsia"/>
        </w:rPr>
        <w:t>多周期硬布线有限状态机电路</w:t>
      </w:r>
      <w:r w:rsidRPr="00AE5151">
        <w:rPr>
          <w:noProof/>
        </w:rPr>
        <w:t>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4046"/>
      </w:tblGrid>
      <w:tr w:rsidR="00E71B7D" w:rsidRPr="00DE14F5" w14:paraId="57104685" w14:textId="77777777" w:rsidTr="005D62AF">
        <w:trPr>
          <w:jc w:val="center"/>
        </w:trPr>
        <w:tc>
          <w:tcPr>
            <w:tcW w:w="1341" w:type="dxa"/>
            <w:tcBorders>
              <w:top w:val="single" w:sz="12" w:space="0" w:color="008000"/>
              <w:bottom w:val="single" w:sz="8" w:space="0" w:color="008000"/>
            </w:tcBorders>
          </w:tcPr>
          <w:p w14:paraId="38E03C57" w14:textId="77777777" w:rsidR="00E71B7D" w:rsidRDefault="00E71B7D" w:rsidP="005D62AF">
            <w:pPr>
              <w:pStyle w:val="aff8"/>
              <w:ind w:firstLineChars="0" w:firstLine="0"/>
              <w:jc w:val="center"/>
            </w:pPr>
            <w:r>
              <w:t>引脚</w:t>
            </w:r>
          </w:p>
        </w:tc>
        <w:tc>
          <w:tcPr>
            <w:tcW w:w="1417" w:type="dxa"/>
            <w:tcBorders>
              <w:top w:val="single" w:sz="12" w:space="0" w:color="008000"/>
              <w:bottom w:val="single" w:sz="8" w:space="0" w:color="008000"/>
            </w:tcBorders>
          </w:tcPr>
          <w:p w14:paraId="0D7796F2" w14:textId="77777777" w:rsidR="00E71B7D" w:rsidRDefault="00E71B7D" w:rsidP="005D62AF">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3FE68460" w14:textId="77777777" w:rsidR="00E71B7D" w:rsidRDefault="00E71B7D" w:rsidP="005D62AF">
            <w:pPr>
              <w:pStyle w:val="aff8"/>
              <w:ind w:firstLineChars="0" w:firstLine="0"/>
              <w:jc w:val="center"/>
            </w:pPr>
            <w:r>
              <w:t>位宽</w:t>
            </w:r>
          </w:p>
        </w:tc>
        <w:tc>
          <w:tcPr>
            <w:tcW w:w="4046" w:type="dxa"/>
            <w:tcBorders>
              <w:top w:val="single" w:sz="12" w:space="0" w:color="008000"/>
              <w:bottom w:val="single" w:sz="8" w:space="0" w:color="008000"/>
            </w:tcBorders>
          </w:tcPr>
          <w:p w14:paraId="09713523" w14:textId="77777777" w:rsidR="00E71B7D" w:rsidRDefault="00E71B7D" w:rsidP="005D62AF">
            <w:pPr>
              <w:pStyle w:val="aff8"/>
              <w:ind w:firstLineChars="0" w:firstLine="0"/>
            </w:pPr>
            <w:r>
              <w:rPr>
                <w:rFonts w:hint="eastAsia"/>
              </w:rPr>
              <w:t>功能</w:t>
            </w:r>
            <w:r>
              <w:t>描述</w:t>
            </w:r>
          </w:p>
        </w:tc>
      </w:tr>
      <w:tr w:rsidR="008F1674" w:rsidRPr="00DE14F5" w14:paraId="105682FA" w14:textId="77777777" w:rsidTr="005D62AF">
        <w:trPr>
          <w:jc w:val="center"/>
        </w:trPr>
        <w:tc>
          <w:tcPr>
            <w:tcW w:w="1341" w:type="dxa"/>
            <w:tcBorders>
              <w:top w:val="single" w:sz="8" w:space="0" w:color="008000"/>
              <w:bottom w:val="single" w:sz="8" w:space="0" w:color="008000"/>
            </w:tcBorders>
          </w:tcPr>
          <w:p w14:paraId="266E4F1C" w14:textId="2DA7EF4A" w:rsidR="008F1674" w:rsidRDefault="008F1674" w:rsidP="008F1674">
            <w:pPr>
              <w:pStyle w:val="aff8"/>
              <w:ind w:firstLineChars="0" w:firstLine="0"/>
              <w:jc w:val="center"/>
            </w:pPr>
            <w:r>
              <w:rPr>
                <w:rFonts w:hint="eastAsia"/>
              </w:rPr>
              <w:t>S</w:t>
            </w:r>
            <w:r>
              <w:t>0</w:t>
            </w:r>
          </w:p>
        </w:tc>
        <w:tc>
          <w:tcPr>
            <w:tcW w:w="1417" w:type="dxa"/>
            <w:tcBorders>
              <w:top w:val="single" w:sz="8" w:space="0" w:color="008000"/>
              <w:bottom w:val="single" w:sz="8" w:space="0" w:color="008000"/>
            </w:tcBorders>
          </w:tcPr>
          <w:p w14:paraId="70DDA323" w14:textId="2083A19B" w:rsidR="008F1674" w:rsidRDefault="008F1674" w:rsidP="008F1674">
            <w:pPr>
              <w:pStyle w:val="aff8"/>
              <w:ind w:firstLineChars="0" w:firstLine="0"/>
              <w:jc w:val="center"/>
            </w:pPr>
            <w:r>
              <w:rPr>
                <w:rFonts w:hint="eastAsia"/>
              </w:rPr>
              <w:t>输入</w:t>
            </w:r>
          </w:p>
        </w:tc>
        <w:tc>
          <w:tcPr>
            <w:tcW w:w="851" w:type="dxa"/>
            <w:tcBorders>
              <w:top w:val="single" w:sz="8" w:space="0" w:color="008000"/>
              <w:bottom w:val="single" w:sz="8" w:space="0" w:color="008000"/>
            </w:tcBorders>
          </w:tcPr>
          <w:p w14:paraId="01C857E0" w14:textId="07745545" w:rsidR="008F1674" w:rsidRDefault="008F1674" w:rsidP="008F1674">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7DDFDE0D" w14:textId="0EFCA789" w:rsidR="008F1674" w:rsidRDefault="003044D7" w:rsidP="008F1674">
            <w:pPr>
              <w:pStyle w:val="aff8"/>
              <w:ind w:firstLineChars="0" w:firstLine="0"/>
            </w:pPr>
            <w:r>
              <w:rPr>
                <w:rFonts w:hint="eastAsia"/>
              </w:rPr>
              <w:t>现态控制指令地址第</w:t>
            </w:r>
            <w:r>
              <w:rPr>
                <w:rFonts w:hint="eastAsia"/>
              </w:rPr>
              <w:t>0</w:t>
            </w:r>
            <w:r>
              <w:rPr>
                <w:rFonts w:hint="eastAsia"/>
              </w:rPr>
              <w:t>位</w:t>
            </w:r>
          </w:p>
        </w:tc>
      </w:tr>
      <w:tr w:rsidR="003044D7" w:rsidRPr="00DE14F5" w14:paraId="50641E7A" w14:textId="77777777" w:rsidTr="005D62AF">
        <w:trPr>
          <w:jc w:val="center"/>
        </w:trPr>
        <w:tc>
          <w:tcPr>
            <w:tcW w:w="1341" w:type="dxa"/>
            <w:tcBorders>
              <w:top w:val="single" w:sz="8" w:space="0" w:color="008000"/>
              <w:bottom w:val="single" w:sz="8" w:space="0" w:color="008000"/>
            </w:tcBorders>
          </w:tcPr>
          <w:p w14:paraId="61EB6ABD" w14:textId="2532E89B" w:rsidR="003044D7" w:rsidRDefault="003044D7" w:rsidP="003044D7">
            <w:pPr>
              <w:pStyle w:val="aff8"/>
              <w:ind w:firstLineChars="0" w:firstLine="0"/>
              <w:jc w:val="center"/>
            </w:pPr>
            <w:r>
              <w:rPr>
                <w:rFonts w:hint="eastAsia"/>
              </w:rPr>
              <w:lastRenderedPageBreak/>
              <w:t>S</w:t>
            </w:r>
            <w:r>
              <w:t>1</w:t>
            </w:r>
          </w:p>
        </w:tc>
        <w:tc>
          <w:tcPr>
            <w:tcW w:w="1417" w:type="dxa"/>
            <w:tcBorders>
              <w:top w:val="single" w:sz="8" w:space="0" w:color="008000"/>
              <w:bottom w:val="single" w:sz="8" w:space="0" w:color="008000"/>
            </w:tcBorders>
          </w:tcPr>
          <w:p w14:paraId="1F6ABE29" w14:textId="75F1E82C" w:rsidR="003044D7" w:rsidRDefault="003044D7" w:rsidP="003044D7">
            <w:pPr>
              <w:pStyle w:val="aff8"/>
              <w:ind w:firstLineChars="0" w:firstLine="0"/>
              <w:jc w:val="center"/>
            </w:pPr>
            <w:r w:rsidRPr="006309C5">
              <w:rPr>
                <w:rFonts w:hint="eastAsia"/>
              </w:rPr>
              <w:t>输入</w:t>
            </w:r>
          </w:p>
        </w:tc>
        <w:tc>
          <w:tcPr>
            <w:tcW w:w="851" w:type="dxa"/>
            <w:tcBorders>
              <w:top w:val="single" w:sz="8" w:space="0" w:color="008000"/>
              <w:bottom w:val="single" w:sz="8" w:space="0" w:color="008000"/>
            </w:tcBorders>
          </w:tcPr>
          <w:p w14:paraId="5D0DFB24" w14:textId="14F7E8C6" w:rsidR="003044D7" w:rsidRDefault="003044D7" w:rsidP="003044D7">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7C688285" w14:textId="159F21D0" w:rsidR="003044D7" w:rsidRDefault="003044D7" w:rsidP="003044D7">
            <w:pPr>
              <w:pStyle w:val="aff8"/>
              <w:ind w:firstLineChars="0" w:firstLine="0"/>
            </w:pPr>
            <w:r w:rsidRPr="00C969D4">
              <w:rPr>
                <w:rFonts w:hint="eastAsia"/>
              </w:rPr>
              <w:t>现态控制指令地址第</w:t>
            </w:r>
            <w:r>
              <w:rPr>
                <w:rFonts w:hint="eastAsia"/>
              </w:rPr>
              <w:t>1</w:t>
            </w:r>
            <w:r w:rsidRPr="00C969D4">
              <w:rPr>
                <w:rFonts w:hint="eastAsia"/>
              </w:rPr>
              <w:t>位</w:t>
            </w:r>
          </w:p>
        </w:tc>
      </w:tr>
      <w:tr w:rsidR="003044D7" w:rsidRPr="00DE14F5" w14:paraId="48570D1E" w14:textId="77777777" w:rsidTr="005D62AF">
        <w:trPr>
          <w:jc w:val="center"/>
        </w:trPr>
        <w:tc>
          <w:tcPr>
            <w:tcW w:w="1341" w:type="dxa"/>
            <w:tcBorders>
              <w:top w:val="single" w:sz="8" w:space="0" w:color="008000"/>
              <w:bottom w:val="single" w:sz="8" w:space="0" w:color="008000"/>
            </w:tcBorders>
          </w:tcPr>
          <w:p w14:paraId="2BF21965" w14:textId="31F34BAC" w:rsidR="003044D7" w:rsidRDefault="003044D7" w:rsidP="003044D7">
            <w:pPr>
              <w:pStyle w:val="aff8"/>
              <w:ind w:firstLineChars="0" w:firstLine="0"/>
              <w:jc w:val="center"/>
            </w:pPr>
            <w:r>
              <w:rPr>
                <w:rFonts w:hint="eastAsia"/>
              </w:rPr>
              <w:t>S</w:t>
            </w:r>
            <w:r>
              <w:t>2</w:t>
            </w:r>
          </w:p>
        </w:tc>
        <w:tc>
          <w:tcPr>
            <w:tcW w:w="1417" w:type="dxa"/>
            <w:tcBorders>
              <w:top w:val="single" w:sz="8" w:space="0" w:color="008000"/>
              <w:bottom w:val="single" w:sz="8" w:space="0" w:color="008000"/>
            </w:tcBorders>
          </w:tcPr>
          <w:p w14:paraId="01C500D3" w14:textId="5C64DFF6" w:rsidR="003044D7" w:rsidRDefault="003044D7" w:rsidP="003044D7">
            <w:pPr>
              <w:pStyle w:val="aff8"/>
              <w:ind w:firstLineChars="0" w:firstLine="0"/>
              <w:jc w:val="center"/>
            </w:pPr>
            <w:r w:rsidRPr="006309C5">
              <w:rPr>
                <w:rFonts w:hint="eastAsia"/>
              </w:rPr>
              <w:t>输入</w:t>
            </w:r>
          </w:p>
        </w:tc>
        <w:tc>
          <w:tcPr>
            <w:tcW w:w="851" w:type="dxa"/>
            <w:tcBorders>
              <w:top w:val="single" w:sz="8" w:space="0" w:color="008000"/>
              <w:bottom w:val="single" w:sz="8" w:space="0" w:color="008000"/>
            </w:tcBorders>
          </w:tcPr>
          <w:p w14:paraId="7DBD5CEA" w14:textId="05A9A9F5" w:rsidR="003044D7" w:rsidRDefault="003044D7" w:rsidP="003044D7">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64A27B0A" w14:textId="14153E66" w:rsidR="003044D7" w:rsidRDefault="003044D7" w:rsidP="003044D7">
            <w:pPr>
              <w:pStyle w:val="aff8"/>
              <w:ind w:firstLineChars="0" w:firstLine="0"/>
            </w:pPr>
            <w:r w:rsidRPr="00C969D4">
              <w:rPr>
                <w:rFonts w:hint="eastAsia"/>
              </w:rPr>
              <w:t>现态控制指令地址第</w:t>
            </w:r>
            <w:r>
              <w:rPr>
                <w:rFonts w:hint="eastAsia"/>
              </w:rPr>
              <w:t>2</w:t>
            </w:r>
            <w:r w:rsidRPr="00C969D4">
              <w:rPr>
                <w:rFonts w:hint="eastAsia"/>
              </w:rPr>
              <w:t>位</w:t>
            </w:r>
          </w:p>
        </w:tc>
      </w:tr>
      <w:tr w:rsidR="003044D7" w:rsidRPr="00DE14F5" w14:paraId="4429DD39" w14:textId="77777777" w:rsidTr="005D62AF">
        <w:trPr>
          <w:jc w:val="center"/>
        </w:trPr>
        <w:tc>
          <w:tcPr>
            <w:tcW w:w="1341" w:type="dxa"/>
            <w:tcBorders>
              <w:top w:val="single" w:sz="8" w:space="0" w:color="008000"/>
              <w:bottom w:val="single" w:sz="8" w:space="0" w:color="008000"/>
            </w:tcBorders>
          </w:tcPr>
          <w:p w14:paraId="4E9F139C" w14:textId="7BDC6C23" w:rsidR="003044D7" w:rsidRDefault="003044D7" w:rsidP="003044D7">
            <w:pPr>
              <w:pStyle w:val="aff8"/>
              <w:ind w:firstLineChars="0" w:firstLine="0"/>
              <w:jc w:val="center"/>
            </w:pPr>
            <w:r>
              <w:rPr>
                <w:rFonts w:hint="eastAsia"/>
              </w:rPr>
              <w:t>S</w:t>
            </w:r>
            <w:r>
              <w:t>3</w:t>
            </w:r>
          </w:p>
        </w:tc>
        <w:tc>
          <w:tcPr>
            <w:tcW w:w="1417" w:type="dxa"/>
            <w:tcBorders>
              <w:top w:val="single" w:sz="8" w:space="0" w:color="008000"/>
              <w:bottom w:val="single" w:sz="8" w:space="0" w:color="008000"/>
            </w:tcBorders>
          </w:tcPr>
          <w:p w14:paraId="47C02E19" w14:textId="24F0C380" w:rsidR="003044D7" w:rsidRDefault="003044D7" w:rsidP="003044D7">
            <w:pPr>
              <w:pStyle w:val="aff8"/>
              <w:ind w:firstLineChars="0" w:firstLine="0"/>
              <w:jc w:val="center"/>
            </w:pPr>
            <w:r w:rsidRPr="006309C5">
              <w:rPr>
                <w:rFonts w:hint="eastAsia"/>
              </w:rPr>
              <w:t>输入</w:t>
            </w:r>
          </w:p>
        </w:tc>
        <w:tc>
          <w:tcPr>
            <w:tcW w:w="851" w:type="dxa"/>
            <w:tcBorders>
              <w:top w:val="single" w:sz="8" w:space="0" w:color="008000"/>
              <w:bottom w:val="single" w:sz="8" w:space="0" w:color="008000"/>
            </w:tcBorders>
          </w:tcPr>
          <w:p w14:paraId="32B55A89" w14:textId="58E9CE0E" w:rsidR="003044D7" w:rsidRDefault="003044D7" w:rsidP="003044D7">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725F115C" w14:textId="52F63841" w:rsidR="003044D7" w:rsidRDefault="003044D7" w:rsidP="003044D7">
            <w:pPr>
              <w:pStyle w:val="aff8"/>
              <w:ind w:firstLineChars="0" w:firstLine="0"/>
            </w:pPr>
            <w:r w:rsidRPr="00C969D4">
              <w:rPr>
                <w:rFonts w:hint="eastAsia"/>
              </w:rPr>
              <w:t>现态控制指令地址第</w:t>
            </w:r>
            <w:r>
              <w:rPr>
                <w:rFonts w:hint="eastAsia"/>
              </w:rPr>
              <w:t>3</w:t>
            </w:r>
            <w:r w:rsidRPr="00C969D4">
              <w:rPr>
                <w:rFonts w:hint="eastAsia"/>
              </w:rPr>
              <w:t>位</w:t>
            </w:r>
          </w:p>
        </w:tc>
      </w:tr>
      <w:tr w:rsidR="008F1674" w:rsidRPr="00DE14F5" w14:paraId="2AAB0DB8" w14:textId="77777777" w:rsidTr="005D62AF">
        <w:trPr>
          <w:jc w:val="center"/>
        </w:trPr>
        <w:tc>
          <w:tcPr>
            <w:tcW w:w="1341" w:type="dxa"/>
            <w:tcBorders>
              <w:top w:val="single" w:sz="8" w:space="0" w:color="008000"/>
              <w:bottom w:val="single" w:sz="8" w:space="0" w:color="008000"/>
            </w:tcBorders>
          </w:tcPr>
          <w:p w14:paraId="1518B5A4" w14:textId="2BBD689A" w:rsidR="008F1674" w:rsidRDefault="008F1674" w:rsidP="008F1674">
            <w:pPr>
              <w:pStyle w:val="aff8"/>
              <w:ind w:firstLineChars="0" w:firstLine="0"/>
              <w:jc w:val="center"/>
            </w:pPr>
            <w:r>
              <w:rPr>
                <w:rFonts w:hint="eastAsia"/>
              </w:rPr>
              <w:t>R</w:t>
            </w:r>
            <w:r>
              <w:t>TYPE</w:t>
            </w:r>
          </w:p>
        </w:tc>
        <w:tc>
          <w:tcPr>
            <w:tcW w:w="1417" w:type="dxa"/>
            <w:tcBorders>
              <w:top w:val="single" w:sz="8" w:space="0" w:color="008000"/>
              <w:bottom w:val="single" w:sz="8" w:space="0" w:color="008000"/>
            </w:tcBorders>
          </w:tcPr>
          <w:p w14:paraId="6FFD1790" w14:textId="4388C4E4" w:rsidR="008F1674" w:rsidRDefault="008F1674" w:rsidP="008F1674">
            <w:pPr>
              <w:pStyle w:val="aff8"/>
              <w:ind w:firstLineChars="0" w:firstLine="0"/>
              <w:jc w:val="center"/>
            </w:pPr>
            <w:r w:rsidRPr="006309C5">
              <w:rPr>
                <w:rFonts w:hint="eastAsia"/>
              </w:rPr>
              <w:t>输入</w:t>
            </w:r>
          </w:p>
        </w:tc>
        <w:tc>
          <w:tcPr>
            <w:tcW w:w="851" w:type="dxa"/>
            <w:tcBorders>
              <w:top w:val="single" w:sz="8" w:space="0" w:color="008000"/>
              <w:bottom w:val="single" w:sz="8" w:space="0" w:color="008000"/>
            </w:tcBorders>
          </w:tcPr>
          <w:p w14:paraId="5B7DD7FC" w14:textId="1C92D5D1" w:rsidR="008F1674" w:rsidRDefault="008F1674" w:rsidP="008F1674">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05D3D550" w14:textId="5F4C88F1" w:rsidR="008F1674" w:rsidRDefault="00402E39" w:rsidP="008F1674">
            <w:pPr>
              <w:pStyle w:val="aff8"/>
              <w:ind w:firstLineChars="0" w:firstLine="0"/>
            </w:pPr>
            <w:r>
              <w:rPr>
                <w:rFonts w:hint="eastAsia"/>
              </w:rPr>
              <w:t>1</w:t>
            </w:r>
            <w:r>
              <w:rPr>
                <w:rFonts w:hint="eastAsia"/>
              </w:rPr>
              <w:t>：</w:t>
            </w:r>
            <w:r w:rsidR="003C315E">
              <w:rPr>
                <w:rFonts w:hint="eastAsia"/>
              </w:rPr>
              <w:t>指令为</w:t>
            </w:r>
            <w:r w:rsidR="003C315E">
              <w:rPr>
                <w:rFonts w:hint="eastAsia"/>
              </w:rPr>
              <w:t>RTYPE</w:t>
            </w:r>
            <w:r w:rsidR="003C315E">
              <w:rPr>
                <w:rFonts w:hint="eastAsia"/>
              </w:rPr>
              <w:t>，</w:t>
            </w:r>
            <w:r w:rsidR="003C315E">
              <w:rPr>
                <w:rFonts w:hint="eastAsia"/>
              </w:rPr>
              <w:t>0</w:t>
            </w:r>
            <w:r w:rsidR="003C315E">
              <w:rPr>
                <w:rFonts w:hint="eastAsia"/>
              </w:rPr>
              <w:t>：指令不为</w:t>
            </w:r>
            <w:r w:rsidR="003C315E">
              <w:rPr>
                <w:rFonts w:hint="eastAsia"/>
              </w:rPr>
              <w:t>RTYPE</w:t>
            </w:r>
          </w:p>
        </w:tc>
      </w:tr>
      <w:tr w:rsidR="003C315E" w:rsidRPr="00DE14F5" w14:paraId="6498E92F" w14:textId="77777777" w:rsidTr="005D62AF">
        <w:trPr>
          <w:jc w:val="center"/>
        </w:trPr>
        <w:tc>
          <w:tcPr>
            <w:tcW w:w="1341" w:type="dxa"/>
            <w:tcBorders>
              <w:top w:val="single" w:sz="8" w:space="0" w:color="008000"/>
              <w:bottom w:val="single" w:sz="8" w:space="0" w:color="008000"/>
            </w:tcBorders>
          </w:tcPr>
          <w:p w14:paraId="7F3A1366" w14:textId="2612A7F0" w:rsidR="003C315E" w:rsidRDefault="003C315E" w:rsidP="003C315E">
            <w:pPr>
              <w:pStyle w:val="aff8"/>
              <w:ind w:firstLineChars="0" w:firstLine="0"/>
              <w:jc w:val="center"/>
            </w:pPr>
            <w:r>
              <w:rPr>
                <w:rFonts w:hint="eastAsia"/>
              </w:rPr>
              <w:t>A</w:t>
            </w:r>
            <w:r>
              <w:t>DDI</w:t>
            </w:r>
          </w:p>
        </w:tc>
        <w:tc>
          <w:tcPr>
            <w:tcW w:w="1417" w:type="dxa"/>
            <w:tcBorders>
              <w:top w:val="single" w:sz="8" w:space="0" w:color="008000"/>
              <w:bottom w:val="single" w:sz="8" w:space="0" w:color="008000"/>
            </w:tcBorders>
          </w:tcPr>
          <w:p w14:paraId="72071BCD" w14:textId="70F62BED" w:rsidR="003C315E" w:rsidRDefault="003C315E" w:rsidP="003C315E">
            <w:pPr>
              <w:pStyle w:val="aff8"/>
              <w:ind w:firstLineChars="0" w:firstLine="0"/>
              <w:jc w:val="center"/>
            </w:pPr>
            <w:r w:rsidRPr="006309C5">
              <w:rPr>
                <w:rFonts w:hint="eastAsia"/>
              </w:rPr>
              <w:t>输入</w:t>
            </w:r>
          </w:p>
        </w:tc>
        <w:tc>
          <w:tcPr>
            <w:tcW w:w="851" w:type="dxa"/>
            <w:tcBorders>
              <w:top w:val="single" w:sz="8" w:space="0" w:color="008000"/>
              <w:bottom w:val="single" w:sz="8" w:space="0" w:color="008000"/>
            </w:tcBorders>
          </w:tcPr>
          <w:p w14:paraId="15C2691B" w14:textId="48216786" w:rsidR="003C315E" w:rsidRDefault="003C315E" w:rsidP="003C315E">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5E46FE5C" w14:textId="4D213C87" w:rsidR="003C315E" w:rsidRDefault="003C315E" w:rsidP="003C315E">
            <w:pPr>
              <w:pStyle w:val="aff8"/>
              <w:ind w:firstLineChars="0" w:firstLine="0"/>
            </w:pPr>
            <w:r w:rsidRPr="00215304">
              <w:rPr>
                <w:rFonts w:hint="eastAsia"/>
              </w:rPr>
              <w:t>1</w:t>
            </w:r>
            <w:r w:rsidRPr="00215304">
              <w:rPr>
                <w:rFonts w:hint="eastAsia"/>
              </w:rPr>
              <w:t>：指令为</w:t>
            </w:r>
            <w:r>
              <w:rPr>
                <w:rFonts w:hint="eastAsia"/>
              </w:rPr>
              <w:t>A</w:t>
            </w:r>
            <w:r>
              <w:t>DDI</w:t>
            </w:r>
            <w:r w:rsidRPr="00215304">
              <w:rPr>
                <w:rFonts w:hint="eastAsia"/>
              </w:rPr>
              <w:t>，</w:t>
            </w:r>
            <w:r w:rsidRPr="00215304">
              <w:rPr>
                <w:rFonts w:hint="eastAsia"/>
              </w:rPr>
              <w:t>0</w:t>
            </w:r>
            <w:r w:rsidRPr="00215304">
              <w:rPr>
                <w:rFonts w:hint="eastAsia"/>
              </w:rPr>
              <w:t>：指令不为</w:t>
            </w:r>
            <w:r>
              <w:rPr>
                <w:rFonts w:hint="eastAsia"/>
              </w:rPr>
              <w:t>A</w:t>
            </w:r>
            <w:r>
              <w:t>DDI</w:t>
            </w:r>
          </w:p>
        </w:tc>
      </w:tr>
      <w:tr w:rsidR="003C315E" w:rsidRPr="00DE14F5" w14:paraId="105CD921" w14:textId="77777777" w:rsidTr="005D62AF">
        <w:trPr>
          <w:jc w:val="center"/>
        </w:trPr>
        <w:tc>
          <w:tcPr>
            <w:tcW w:w="1341" w:type="dxa"/>
            <w:tcBorders>
              <w:top w:val="single" w:sz="8" w:space="0" w:color="008000"/>
              <w:bottom w:val="single" w:sz="8" w:space="0" w:color="008000"/>
            </w:tcBorders>
          </w:tcPr>
          <w:p w14:paraId="5936A124" w14:textId="7ADA4B94" w:rsidR="003C315E" w:rsidRDefault="003C315E" w:rsidP="003C315E">
            <w:pPr>
              <w:pStyle w:val="aff8"/>
              <w:ind w:firstLineChars="0" w:firstLine="0"/>
              <w:jc w:val="center"/>
            </w:pPr>
            <w:r>
              <w:rPr>
                <w:rFonts w:hint="eastAsia"/>
              </w:rPr>
              <w:t>L</w:t>
            </w:r>
            <w:r>
              <w:t>W</w:t>
            </w:r>
          </w:p>
        </w:tc>
        <w:tc>
          <w:tcPr>
            <w:tcW w:w="1417" w:type="dxa"/>
            <w:tcBorders>
              <w:top w:val="single" w:sz="8" w:space="0" w:color="008000"/>
              <w:bottom w:val="single" w:sz="8" w:space="0" w:color="008000"/>
            </w:tcBorders>
          </w:tcPr>
          <w:p w14:paraId="1FD0BF97" w14:textId="2F001FC8" w:rsidR="003C315E" w:rsidRDefault="003C315E" w:rsidP="003C315E">
            <w:pPr>
              <w:pStyle w:val="aff8"/>
              <w:ind w:firstLineChars="0" w:firstLine="0"/>
              <w:jc w:val="center"/>
            </w:pPr>
            <w:r w:rsidRPr="006309C5">
              <w:rPr>
                <w:rFonts w:hint="eastAsia"/>
              </w:rPr>
              <w:t>输入</w:t>
            </w:r>
          </w:p>
        </w:tc>
        <w:tc>
          <w:tcPr>
            <w:tcW w:w="851" w:type="dxa"/>
            <w:tcBorders>
              <w:top w:val="single" w:sz="8" w:space="0" w:color="008000"/>
              <w:bottom w:val="single" w:sz="8" w:space="0" w:color="008000"/>
            </w:tcBorders>
          </w:tcPr>
          <w:p w14:paraId="2652D1B5" w14:textId="448D6D26" w:rsidR="003C315E" w:rsidRDefault="003C315E" w:rsidP="003C315E">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5243DC07" w14:textId="345DF4BA" w:rsidR="003C315E" w:rsidRDefault="003C315E" w:rsidP="003C315E">
            <w:pPr>
              <w:pStyle w:val="aff8"/>
              <w:ind w:firstLineChars="0" w:firstLine="0"/>
            </w:pPr>
            <w:r w:rsidRPr="00215304">
              <w:rPr>
                <w:rFonts w:hint="eastAsia"/>
              </w:rPr>
              <w:t>1</w:t>
            </w:r>
            <w:r w:rsidRPr="00215304">
              <w:rPr>
                <w:rFonts w:hint="eastAsia"/>
              </w:rPr>
              <w:t>：指令为</w:t>
            </w:r>
            <w:r>
              <w:rPr>
                <w:rFonts w:hint="eastAsia"/>
              </w:rPr>
              <w:t>L</w:t>
            </w:r>
            <w:r>
              <w:t>W</w:t>
            </w:r>
            <w:r w:rsidRPr="00215304">
              <w:rPr>
                <w:rFonts w:hint="eastAsia"/>
              </w:rPr>
              <w:t>，</w:t>
            </w:r>
            <w:r w:rsidRPr="00215304">
              <w:rPr>
                <w:rFonts w:hint="eastAsia"/>
              </w:rPr>
              <w:t>0</w:t>
            </w:r>
            <w:r w:rsidRPr="00215304">
              <w:rPr>
                <w:rFonts w:hint="eastAsia"/>
              </w:rPr>
              <w:t>：指令不为</w:t>
            </w:r>
            <w:r>
              <w:rPr>
                <w:rFonts w:hint="eastAsia"/>
              </w:rPr>
              <w:t>L</w:t>
            </w:r>
            <w:r>
              <w:t>W</w:t>
            </w:r>
          </w:p>
        </w:tc>
      </w:tr>
      <w:tr w:rsidR="003C315E" w:rsidRPr="00DE14F5" w14:paraId="025A3751" w14:textId="77777777" w:rsidTr="005D62AF">
        <w:trPr>
          <w:jc w:val="center"/>
        </w:trPr>
        <w:tc>
          <w:tcPr>
            <w:tcW w:w="1341" w:type="dxa"/>
            <w:tcBorders>
              <w:top w:val="single" w:sz="8" w:space="0" w:color="008000"/>
              <w:bottom w:val="single" w:sz="8" w:space="0" w:color="008000"/>
            </w:tcBorders>
          </w:tcPr>
          <w:p w14:paraId="55027FA2" w14:textId="41B64B80" w:rsidR="003C315E" w:rsidRDefault="003C315E" w:rsidP="003C315E">
            <w:pPr>
              <w:pStyle w:val="aff8"/>
              <w:ind w:firstLineChars="0" w:firstLine="0"/>
              <w:jc w:val="center"/>
            </w:pPr>
            <w:r>
              <w:rPr>
                <w:rFonts w:hint="eastAsia"/>
              </w:rPr>
              <w:t>S</w:t>
            </w:r>
            <w:r>
              <w:t>W</w:t>
            </w:r>
          </w:p>
        </w:tc>
        <w:tc>
          <w:tcPr>
            <w:tcW w:w="1417" w:type="dxa"/>
            <w:tcBorders>
              <w:top w:val="single" w:sz="8" w:space="0" w:color="008000"/>
              <w:bottom w:val="single" w:sz="8" w:space="0" w:color="008000"/>
            </w:tcBorders>
          </w:tcPr>
          <w:p w14:paraId="5BE74FFA" w14:textId="32CFF8B9" w:rsidR="003C315E" w:rsidRDefault="003C315E" w:rsidP="003C315E">
            <w:pPr>
              <w:pStyle w:val="aff8"/>
              <w:ind w:firstLineChars="0" w:firstLine="0"/>
              <w:jc w:val="center"/>
            </w:pPr>
            <w:r w:rsidRPr="006309C5">
              <w:rPr>
                <w:rFonts w:hint="eastAsia"/>
              </w:rPr>
              <w:t>输入</w:t>
            </w:r>
          </w:p>
        </w:tc>
        <w:tc>
          <w:tcPr>
            <w:tcW w:w="851" w:type="dxa"/>
            <w:tcBorders>
              <w:top w:val="single" w:sz="8" w:space="0" w:color="008000"/>
              <w:bottom w:val="single" w:sz="8" w:space="0" w:color="008000"/>
            </w:tcBorders>
          </w:tcPr>
          <w:p w14:paraId="53F419C3" w14:textId="00A1331C" w:rsidR="003C315E" w:rsidRDefault="003C315E" w:rsidP="003C315E">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568D35EA" w14:textId="11BDDD5F" w:rsidR="003C315E" w:rsidRDefault="003C315E" w:rsidP="003C315E">
            <w:pPr>
              <w:pStyle w:val="aff8"/>
              <w:ind w:firstLineChars="0" w:firstLine="0"/>
            </w:pPr>
            <w:r w:rsidRPr="00215304">
              <w:rPr>
                <w:rFonts w:hint="eastAsia"/>
              </w:rPr>
              <w:t>1</w:t>
            </w:r>
            <w:r w:rsidRPr="00215304">
              <w:rPr>
                <w:rFonts w:hint="eastAsia"/>
              </w:rPr>
              <w:t>：指令为</w:t>
            </w:r>
            <w:r>
              <w:rPr>
                <w:rFonts w:hint="eastAsia"/>
              </w:rPr>
              <w:t>S</w:t>
            </w:r>
            <w:r>
              <w:t>W</w:t>
            </w:r>
            <w:r w:rsidRPr="00215304">
              <w:rPr>
                <w:rFonts w:hint="eastAsia"/>
              </w:rPr>
              <w:t>，</w:t>
            </w:r>
            <w:r w:rsidRPr="00215304">
              <w:rPr>
                <w:rFonts w:hint="eastAsia"/>
              </w:rPr>
              <w:t>0</w:t>
            </w:r>
            <w:r w:rsidRPr="00215304">
              <w:rPr>
                <w:rFonts w:hint="eastAsia"/>
              </w:rPr>
              <w:t>：指令不为</w:t>
            </w:r>
            <w:r>
              <w:rPr>
                <w:rFonts w:hint="eastAsia"/>
              </w:rPr>
              <w:t>S</w:t>
            </w:r>
            <w:r>
              <w:t>W</w:t>
            </w:r>
          </w:p>
        </w:tc>
      </w:tr>
      <w:tr w:rsidR="003C315E" w:rsidRPr="00DE14F5" w14:paraId="2D16E205" w14:textId="77777777" w:rsidTr="005D62AF">
        <w:trPr>
          <w:jc w:val="center"/>
        </w:trPr>
        <w:tc>
          <w:tcPr>
            <w:tcW w:w="1341" w:type="dxa"/>
            <w:tcBorders>
              <w:top w:val="single" w:sz="8" w:space="0" w:color="008000"/>
              <w:bottom w:val="single" w:sz="8" w:space="0" w:color="008000"/>
            </w:tcBorders>
          </w:tcPr>
          <w:p w14:paraId="5A08C1B7" w14:textId="03837D49" w:rsidR="003C315E" w:rsidRDefault="003C315E" w:rsidP="003C315E">
            <w:pPr>
              <w:pStyle w:val="aff8"/>
              <w:ind w:firstLineChars="0" w:firstLine="0"/>
              <w:jc w:val="center"/>
            </w:pPr>
            <w:r>
              <w:rPr>
                <w:rFonts w:hint="eastAsia"/>
              </w:rPr>
              <w:t>B</w:t>
            </w:r>
            <w:r>
              <w:t>EQ</w:t>
            </w:r>
          </w:p>
        </w:tc>
        <w:tc>
          <w:tcPr>
            <w:tcW w:w="1417" w:type="dxa"/>
            <w:tcBorders>
              <w:top w:val="single" w:sz="8" w:space="0" w:color="008000"/>
              <w:bottom w:val="single" w:sz="8" w:space="0" w:color="008000"/>
            </w:tcBorders>
          </w:tcPr>
          <w:p w14:paraId="1CFC7887" w14:textId="6F85AC78" w:rsidR="003C315E" w:rsidRDefault="003C315E" w:rsidP="003C315E">
            <w:pPr>
              <w:pStyle w:val="aff8"/>
              <w:ind w:firstLineChars="0" w:firstLine="0"/>
              <w:jc w:val="center"/>
            </w:pPr>
            <w:r w:rsidRPr="006309C5">
              <w:rPr>
                <w:rFonts w:hint="eastAsia"/>
              </w:rPr>
              <w:t>输入</w:t>
            </w:r>
          </w:p>
        </w:tc>
        <w:tc>
          <w:tcPr>
            <w:tcW w:w="851" w:type="dxa"/>
            <w:tcBorders>
              <w:top w:val="single" w:sz="8" w:space="0" w:color="008000"/>
              <w:bottom w:val="single" w:sz="8" w:space="0" w:color="008000"/>
            </w:tcBorders>
          </w:tcPr>
          <w:p w14:paraId="1CA8A4DE" w14:textId="433266A7" w:rsidR="003C315E" w:rsidRDefault="003C315E" w:rsidP="003C315E">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0CC9999D" w14:textId="004237AE" w:rsidR="003C315E" w:rsidRDefault="003C315E" w:rsidP="003C315E">
            <w:pPr>
              <w:pStyle w:val="aff8"/>
              <w:ind w:firstLineChars="0" w:firstLine="0"/>
            </w:pPr>
            <w:r w:rsidRPr="00215304">
              <w:rPr>
                <w:rFonts w:hint="eastAsia"/>
              </w:rPr>
              <w:t>1</w:t>
            </w:r>
            <w:r w:rsidRPr="00215304">
              <w:rPr>
                <w:rFonts w:hint="eastAsia"/>
              </w:rPr>
              <w:t>：指令为</w:t>
            </w:r>
            <w:r>
              <w:rPr>
                <w:rFonts w:hint="eastAsia"/>
              </w:rPr>
              <w:t>B</w:t>
            </w:r>
            <w:r>
              <w:t>EQ</w:t>
            </w:r>
            <w:r w:rsidRPr="00215304">
              <w:rPr>
                <w:rFonts w:hint="eastAsia"/>
              </w:rPr>
              <w:t>，</w:t>
            </w:r>
            <w:r w:rsidRPr="00215304">
              <w:rPr>
                <w:rFonts w:hint="eastAsia"/>
              </w:rPr>
              <w:t>0</w:t>
            </w:r>
            <w:r w:rsidRPr="00215304">
              <w:rPr>
                <w:rFonts w:hint="eastAsia"/>
              </w:rPr>
              <w:t>：指令不为</w:t>
            </w:r>
            <w:r>
              <w:rPr>
                <w:rFonts w:hint="eastAsia"/>
              </w:rPr>
              <w:t>B</w:t>
            </w:r>
            <w:r>
              <w:t>EQ</w:t>
            </w:r>
          </w:p>
        </w:tc>
      </w:tr>
      <w:tr w:rsidR="003C315E" w:rsidRPr="00DE14F5" w14:paraId="0492D32D" w14:textId="77777777" w:rsidTr="005D62AF">
        <w:trPr>
          <w:jc w:val="center"/>
        </w:trPr>
        <w:tc>
          <w:tcPr>
            <w:tcW w:w="1341" w:type="dxa"/>
            <w:tcBorders>
              <w:top w:val="single" w:sz="8" w:space="0" w:color="008000"/>
              <w:bottom w:val="single" w:sz="8" w:space="0" w:color="008000"/>
            </w:tcBorders>
          </w:tcPr>
          <w:p w14:paraId="61E9A651" w14:textId="1259B998" w:rsidR="003C315E" w:rsidRDefault="003C315E" w:rsidP="003C315E">
            <w:pPr>
              <w:pStyle w:val="aff8"/>
              <w:ind w:firstLineChars="0" w:firstLine="0"/>
              <w:jc w:val="center"/>
            </w:pPr>
            <w:r>
              <w:rPr>
                <w:rFonts w:hint="eastAsia"/>
              </w:rPr>
              <w:t>B</w:t>
            </w:r>
            <w:r>
              <w:t>NE</w:t>
            </w:r>
          </w:p>
        </w:tc>
        <w:tc>
          <w:tcPr>
            <w:tcW w:w="1417" w:type="dxa"/>
            <w:tcBorders>
              <w:top w:val="single" w:sz="8" w:space="0" w:color="008000"/>
              <w:bottom w:val="single" w:sz="8" w:space="0" w:color="008000"/>
            </w:tcBorders>
          </w:tcPr>
          <w:p w14:paraId="5B9E5CB9" w14:textId="76365A92" w:rsidR="003C315E" w:rsidRDefault="003C315E" w:rsidP="003C315E">
            <w:pPr>
              <w:pStyle w:val="aff8"/>
              <w:ind w:firstLineChars="0" w:firstLine="0"/>
              <w:jc w:val="center"/>
            </w:pPr>
            <w:r w:rsidRPr="006309C5">
              <w:rPr>
                <w:rFonts w:hint="eastAsia"/>
              </w:rPr>
              <w:t>输入</w:t>
            </w:r>
          </w:p>
        </w:tc>
        <w:tc>
          <w:tcPr>
            <w:tcW w:w="851" w:type="dxa"/>
            <w:tcBorders>
              <w:top w:val="single" w:sz="8" w:space="0" w:color="008000"/>
              <w:bottom w:val="single" w:sz="8" w:space="0" w:color="008000"/>
            </w:tcBorders>
          </w:tcPr>
          <w:p w14:paraId="6558033D" w14:textId="7F98F852" w:rsidR="003C315E" w:rsidRDefault="003C315E" w:rsidP="003C315E">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7C8139C9" w14:textId="242EEE57" w:rsidR="003C315E" w:rsidRDefault="003C315E" w:rsidP="003C315E">
            <w:pPr>
              <w:pStyle w:val="aff8"/>
              <w:ind w:firstLineChars="0" w:firstLine="0"/>
            </w:pPr>
            <w:r w:rsidRPr="00215304">
              <w:rPr>
                <w:rFonts w:hint="eastAsia"/>
              </w:rPr>
              <w:t>1</w:t>
            </w:r>
            <w:r w:rsidRPr="00215304">
              <w:rPr>
                <w:rFonts w:hint="eastAsia"/>
              </w:rPr>
              <w:t>：指令为</w:t>
            </w:r>
            <w:r>
              <w:rPr>
                <w:rFonts w:hint="eastAsia"/>
              </w:rPr>
              <w:t>B</w:t>
            </w:r>
            <w:r>
              <w:t>NE</w:t>
            </w:r>
            <w:r w:rsidRPr="00215304">
              <w:rPr>
                <w:rFonts w:hint="eastAsia"/>
              </w:rPr>
              <w:t>，</w:t>
            </w:r>
            <w:r w:rsidRPr="00215304">
              <w:rPr>
                <w:rFonts w:hint="eastAsia"/>
              </w:rPr>
              <w:t>0</w:t>
            </w:r>
            <w:r w:rsidRPr="00215304">
              <w:rPr>
                <w:rFonts w:hint="eastAsia"/>
              </w:rPr>
              <w:t>：指令不为</w:t>
            </w:r>
            <w:r>
              <w:rPr>
                <w:rFonts w:hint="eastAsia"/>
              </w:rPr>
              <w:t>B</w:t>
            </w:r>
            <w:r>
              <w:t>NE</w:t>
            </w:r>
          </w:p>
        </w:tc>
      </w:tr>
      <w:tr w:rsidR="003C315E" w:rsidRPr="00DE14F5" w14:paraId="35EB789B" w14:textId="77777777" w:rsidTr="005D62AF">
        <w:trPr>
          <w:jc w:val="center"/>
        </w:trPr>
        <w:tc>
          <w:tcPr>
            <w:tcW w:w="1341" w:type="dxa"/>
            <w:tcBorders>
              <w:top w:val="single" w:sz="8" w:space="0" w:color="008000"/>
              <w:bottom w:val="single" w:sz="8" w:space="0" w:color="008000"/>
            </w:tcBorders>
          </w:tcPr>
          <w:p w14:paraId="0FBC2245" w14:textId="0705BFC7" w:rsidR="003C315E" w:rsidRDefault="003C315E" w:rsidP="003C315E">
            <w:pPr>
              <w:pStyle w:val="aff8"/>
              <w:ind w:firstLineChars="0" w:firstLine="0"/>
              <w:jc w:val="center"/>
            </w:pPr>
            <w:r>
              <w:rPr>
                <w:rFonts w:hint="eastAsia"/>
              </w:rPr>
              <w:t>S</w:t>
            </w:r>
            <w:r>
              <w:t>YSCALL</w:t>
            </w:r>
          </w:p>
        </w:tc>
        <w:tc>
          <w:tcPr>
            <w:tcW w:w="1417" w:type="dxa"/>
            <w:tcBorders>
              <w:top w:val="single" w:sz="8" w:space="0" w:color="008000"/>
              <w:bottom w:val="single" w:sz="8" w:space="0" w:color="008000"/>
            </w:tcBorders>
          </w:tcPr>
          <w:p w14:paraId="3F7B5808" w14:textId="1E3D914C" w:rsidR="003C315E" w:rsidRDefault="003C315E" w:rsidP="003C315E">
            <w:pPr>
              <w:pStyle w:val="aff8"/>
              <w:ind w:firstLineChars="0" w:firstLine="0"/>
              <w:jc w:val="center"/>
            </w:pPr>
            <w:r w:rsidRPr="006309C5">
              <w:rPr>
                <w:rFonts w:hint="eastAsia"/>
              </w:rPr>
              <w:t>输入</w:t>
            </w:r>
          </w:p>
        </w:tc>
        <w:tc>
          <w:tcPr>
            <w:tcW w:w="851" w:type="dxa"/>
            <w:tcBorders>
              <w:top w:val="single" w:sz="8" w:space="0" w:color="008000"/>
              <w:bottom w:val="single" w:sz="8" w:space="0" w:color="008000"/>
            </w:tcBorders>
          </w:tcPr>
          <w:p w14:paraId="79ECEFC3" w14:textId="2A7B5D6C" w:rsidR="003C315E" w:rsidRDefault="003C315E" w:rsidP="003C315E">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11B70946" w14:textId="7DB61F00" w:rsidR="003C315E" w:rsidRDefault="003C315E" w:rsidP="003C315E">
            <w:pPr>
              <w:pStyle w:val="aff8"/>
              <w:ind w:firstLineChars="0" w:firstLine="0"/>
            </w:pPr>
            <w:r w:rsidRPr="00215304">
              <w:rPr>
                <w:rFonts w:hint="eastAsia"/>
              </w:rPr>
              <w:t>1</w:t>
            </w:r>
            <w:r w:rsidRPr="00215304">
              <w:rPr>
                <w:rFonts w:hint="eastAsia"/>
              </w:rPr>
              <w:t>：指令为</w:t>
            </w:r>
            <w:r>
              <w:rPr>
                <w:rFonts w:hint="eastAsia"/>
              </w:rPr>
              <w:t>S</w:t>
            </w:r>
            <w:r>
              <w:t>YSCALL</w:t>
            </w:r>
            <w:r w:rsidRPr="00215304">
              <w:rPr>
                <w:rFonts w:hint="eastAsia"/>
              </w:rPr>
              <w:t>，</w:t>
            </w:r>
            <w:r w:rsidRPr="00215304">
              <w:rPr>
                <w:rFonts w:hint="eastAsia"/>
              </w:rPr>
              <w:t>0</w:t>
            </w:r>
            <w:r w:rsidRPr="00215304">
              <w:rPr>
                <w:rFonts w:hint="eastAsia"/>
              </w:rPr>
              <w:t>：指令不为</w:t>
            </w:r>
            <w:r>
              <w:rPr>
                <w:rFonts w:hint="eastAsia"/>
              </w:rPr>
              <w:t>S</w:t>
            </w:r>
            <w:r>
              <w:t>YSCALL</w:t>
            </w:r>
          </w:p>
        </w:tc>
      </w:tr>
      <w:tr w:rsidR="003044D7" w:rsidRPr="00DE14F5" w14:paraId="6CFFE56A" w14:textId="77777777" w:rsidTr="005D62AF">
        <w:trPr>
          <w:jc w:val="center"/>
        </w:trPr>
        <w:tc>
          <w:tcPr>
            <w:tcW w:w="1341" w:type="dxa"/>
            <w:tcBorders>
              <w:top w:val="single" w:sz="8" w:space="0" w:color="008000"/>
              <w:bottom w:val="single" w:sz="8" w:space="0" w:color="008000"/>
            </w:tcBorders>
          </w:tcPr>
          <w:p w14:paraId="257E924D" w14:textId="0B3706DF" w:rsidR="003044D7" w:rsidRDefault="003044D7" w:rsidP="003044D7">
            <w:pPr>
              <w:pStyle w:val="aff8"/>
              <w:ind w:firstLineChars="0" w:firstLine="0"/>
              <w:jc w:val="center"/>
            </w:pPr>
            <w:r>
              <w:rPr>
                <w:rFonts w:hint="eastAsia"/>
              </w:rPr>
              <w:t>N</w:t>
            </w:r>
            <w:r>
              <w:t>0</w:t>
            </w:r>
          </w:p>
        </w:tc>
        <w:tc>
          <w:tcPr>
            <w:tcW w:w="1417" w:type="dxa"/>
            <w:tcBorders>
              <w:top w:val="single" w:sz="8" w:space="0" w:color="008000"/>
              <w:bottom w:val="single" w:sz="8" w:space="0" w:color="008000"/>
            </w:tcBorders>
          </w:tcPr>
          <w:p w14:paraId="03BF4C19" w14:textId="56F98831" w:rsidR="003044D7" w:rsidRDefault="003044D7" w:rsidP="003044D7">
            <w:pPr>
              <w:pStyle w:val="aff8"/>
              <w:ind w:firstLineChars="0" w:firstLine="0"/>
              <w:jc w:val="center"/>
            </w:pPr>
            <w:r>
              <w:rPr>
                <w:rFonts w:hint="eastAsia"/>
              </w:rPr>
              <w:t>输出</w:t>
            </w:r>
          </w:p>
        </w:tc>
        <w:tc>
          <w:tcPr>
            <w:tcW w:w="851" w:type="dxa"/>
            <w:tcBorders>
              <w:top w:val="single" w:sz="8" w:space="0" w:color="008000"/>
              <w:bottom w:val="single" w:sz="8" w:space="0" w:color="008000"/>
            </w:tcBorders>
          </w:tcPr>
          <w:p w14:paraId="5CD7106E" w14:textId="59BBC6FC" w:rsidR="003044D7" w:rsidRDefault="003044D7" w:rsidP="003044D7">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419E3263" w14:textId="521E257E" w:rsidR="003044D7" w:rsidRDefault="003044D7" w:rsidP="003044D7">
            <w:pPr>
              <w:pStyle w:val="aff8"/>
              <w:ind w:firstLineChars="0" w:firstLine="0"/>
            </w:pPr>
            <w:r>
              <w:rPr>
                <w:rFonts w:hint="eastAsia"/>
              </w:rPr>
              <w:t>次态控制指令地址第</w:t>
            </w:r>
            <w:r>
              <w:rPr>
                <w:rFonts w:hint="eastAsia"/>
              </w:rPr>
              <w:t>0</w:t>
            </w:r>
            <w:r>
              <w:rPr>
                <w:rFonts w:hint="eastAsia"/>
              </w:rPr>
              <w:t>位</w:t>
            </w:r>
          </w:p>
        </w:tc>
      </w:tr>
      <w:tr w:rsidR="003044D7" w:rsidRPr="00DE14F5" w14:paraId="5B66B36A" w14:textId="77777777" w:rsidTr="005D62AF">
        <w:trPr>
          <w:jc w:val="center"/>
        </w:trPr>
        <w:tc>
          <w:tcPr>
            <w:tcW w:w="1341" w:type="dxa"/>
            <w:tcBorders>
              <w:top w:val="single" w:sz="8" w:space="0" w:color="008000"/>
              <w:bottom w:val="single" w:sz="8" w:space="0" w:color="008000"/>
            </w:tcBorders>
          </w:tcPr>
          <w:p w14:paraId="30111177" w14:textId="3CD64A7B" w:rsidR="003044D7" w:rsidRDefault="003044D7" w:rsidP="003044D7">
            <w:pPr>
              <w:pStyle w:val="aff8"/>
              <w:ind w:firstLineChars="0" w:firstLine="0"/>
              <w:jc w:val="center"/>
            </w:pPr>
            <w:r>
              <w:rPr>
                <w:rFonts w:hint="eastAsia"/>
              </w:rPr>
              <w:t>N</w:t>
            </w:r>
            <w:r>
              <w:t>1</w:t>
            </w:r>
          </w:p>
        </w:tc>
        <w:tc>
          <w:tcPr>
            <w:tcW w:w="1417" w:type="dxa"/>
            <w:tcBorders>
              <w:top w:val="single" w:sz="8" w:space="0" w:color="008000"/>
              <w:bottom w:val="single" w:sz="8" w:space="0" w:color="008000"/>
            </w:tcBorders>
          </w:tcPr>
          <w:p w14:paraId="19D7C2BF" w14:textId="3A2E068A" w:rsidR="003044D7" w:rsidRDefault="003044D7" w:rsidP="003044D7">
            <w:pPr>
              <w:pStyle w:val="aff8"/>
              <w:ind w:firstLineChars="0" w:firstLine="0"/>
              <w:jc w:val="center"/>
            </w:pPr>
            <w:r w:rsidRPr="00EB5829">
              <w:rPr>
                <w:rFonts w:hint="eastAsia"/>
              </w:rPr>
              <w:t>输出</w:t>
            </w:r>
          </w:p>
        </w:tc>
        <w:tc>
          <w:tcPr>
            <w:tcW w:w="851" w:type="dxa"/>
            <w:tcBorders>
              <w:top w:val="single" w:sz="8" w:space="0" w:color="008000"/>
              <w:bottom w:val="single" w:sz="8" w:space="0" w:color="008000"/>
            </w:tcBorders>
          </w:tcPr>
          <w:p w14:paraId="0556DBED" w14:textId="13CD87B8" w:rsidR="003044D7" w:rsidRDefault="003044D7" w:rsidP="003044D7">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703FD1F6" w14:textId="1EF9DDAC" w:rsidR="003044D7" w:rsidRDefault="003044D7" w:rsidP="003044D7">
            <w:pPr>
              <w:pStyle w:val="aff8"/>
              <w:ind w:firstLineChars="0" w:firstLine="0"/>
            </w:pPr>
            <w:r>
              <w:rPr>
                <w:rFonts w:hint="eastAsia"/>
              </w:rPr>
              <w:t>次态控制指令</w:t>
            </w:r>
            <w:r w:rsidRPr="00C969D4">
              <w:rPr>
                <w:rFonts w:hint="eastAsia"/>
              </w:rPr>
              <w:t>地址第</w:t>
            </w:r>
            <w:r>
              <w:rPr>
                <w:rFonts w:hint="eastAsia"/>
              </w:rPr>
              <w:t>1</w:t>
            </w:r>
            <w:r w:rsidRPr="00C969D4">
              <w:rPr>
                <w:rFonts w:hint="eastAsia"/>
              </w:rPr>
              <w:t>位</w:t>
            </w:r>
          </w:p>
        </w:tc>
      </w:tr>
      <w:tr w:rsidR="003044D7" w:rsidRPr="00DE14F5" w14:paraId="6357A2D1" w14:textId="77777777" w:rsidTr="005D62AF">
        <w:trPr>
          <w:jc w:val="center"/>
        </w:trPr>
        <w:tc>
          <w:tcPr>
            <w:tcW w:w="1341" w:type="dxa"/>
            <w:tcBorders>
              <w:top w:val="single" w:sz="8" w:space="0" w:color="008000"/>
              <w:bottom w:val="single" w:sz="8" w:space="0" w:color="008000"/>
            </w:tcBorders>
          </w:tcPr>
          <w:p w14:paraId="0DFDDCD3" w14:textId="222EC364" w:rsidR="003044D7" w:rsidRDefault="003044D7" w:rsidP="003044D7">
            <w:pPr>
              <w:pStyle w:val="aff8"/>
              <w:ind w:firstLineChars="0" w:firstLine="0"/>
              <w:jc w:val="center"/>
            </w:pPr>
            <w:r>
              <w:rPr>
                <w:rFonts w:hint="eastAsia"/>
              </w:rPr>
              <w:t>N</w:t>
            </w:r>
            <w:r>
              <w:t>2</w:t>
            </w:r>
          </w:p>
        </w:tc>
        <w:tc>
          <w:tcPr>
            <w:tcW w:w="1417" w:type="dxa"/>
            <w:tcBorders>
              <w:top w:val="single" w:sz="8" w:space="0" w:color="008000"/>
              <w:bottom w:val="single" w:sz="8" w:space="0" w:color="008000"/>
            </w:tcBorders>
          </w:tcPr>
          <w:p w14:paraId="5F0D5308" w14:textId="12BDA9B0" w:rsidR="003044D7" w:rsidRDefault="003044D7" w:rsidP="003044D7">
            <w:pPr>
              <w:pStyle w:val="aff8"/>
              <w:ind w:firstLineChars="0" w:firstLine="0"/>
              <w:jc w:val="center"/>
            </w:pPr>
            <w:r w:rsidRPr="00EB5829">
              <w:rPr>
                <w:rFonts w:hint="eastAsia"/>
              </w:rPr>
              <w:t>输出</w:t>
            </w:r>
          </w:p>
        </w:tc>
        <w:tc>
          <w:tcPr>
            <w:tcW w:w="851" w:type="dxa"/>
            <w:tcBorders>
              <w:top w:val="single" w:sz="8" w:space="0" w:color="008000"/>
              <w:bottom w:val="single" w:sz="8" w:space="0" w:color="008000"/>
            </w:tcBorders>
          </w:tcPr>
          <w:p w14:paraId="1D374595" w14:textId="4EDC4CF9" w:rsidR="003044D7" w:rsidRDefault="003044D7" w:rsidP="003044D7">
            <w:pPr>
              <w:pStyle w:val="aff8"/>
              <w:ind w:firstLineChars="0" w:firstLine="0"/>
              <w:jc w:val="center"/>
            </w:pPr>
            <w:r>
              <w:rPr>
                <w:rFonts w:hint="eastAsia"/>
              </w:rPr>
              <w:t>1</w:t>
            </w:r>
          </w:p>
        </w:tc>
        <w:tc>
          <w:tcPr>
            <w:tcW w:w="4046" w:type="dxa"/>
            <w:tcBorders>
              <w:top w:val="single" w:sz="8" w:space="0" w:color="008000"/>
              <w:bottom w:val="single" w:sz="8" w:space="0" w:color="008000"/>
            </w:tcBorders>
          </w:tcPr>
          <w:p w14:paraId="6C751947" w14:textId="5B50EAD9" w:rsidR="003044D7" w:rsidRDefault="003044D7" w:rsidP="003044D7">
            <w:pPr>
              <w:pStyle w:val="aff8"/>
              <w:ind w:firstLineChars="0" w:firstLine="0"/>
            </w:pPr>
            <w:r>
              <w:rPr>
                <w:rFonts w:hint="eastAsia"/>
              </w:rPr>
              <w:t>次态控制指令</w:t>
            </w:r>
            <w:r w:rsidRPr="00C969D4">
              <w:rPr>
                <w:rFonts w:hint="eastAsia"/>
              </w:rPr>
              <w:t>地址第</w:t>
            </w:r>
            <w:r>
              <w:rPr>
                <w:rFonts w:hint="eastAsia"/>
              </w:rPr>
              <w:t>2</w:t>
            </w:r>
            <w:r w:rsidRPr="00C969D4">
              <w:rPr>
                <w:rFonts w:hint="eastAsia"/>
              </w:rPr>
              <w:t>位</w:t>
            </w:r>
          </w:p>
        </w:tc>
      </w:tr>
      <w:tr w:rsidR="003044D7" w:rsidRPr="00DE14F5" w14:paraId="3F6384FA" w14:textId="77777777" w:rsidTr="005D62AF">
        <w:trPr>
          <w:jc w:val="center"/>
        </w:trPr>
        <w:tc>
          <w:tcPr>
            <w:tcW w:w="1341" w:type="dxa"/>
            <w:tcBorders>
              <w:top w:val="nil"/>
              <w:bottom w:val="single" w:sz="12" w:space="0" w:color="008000"/>
            </w:tcBorders>
          </w:tcPr>
          <w:p w14:paraId="6E965E55" w14:textId="132413C8" w:rsidR="003044D7" w:rsidRDefault="003044D7" w:rsidP="003044D7">
            <w:pPr>
              <w:pStyle w:val="aff8"/>
              <w:ind w:firstLineChars="0" w:firstLine="0"/>
              <w:jc w:val="center"/>
            </w:pPr>
            <w:r>
              <w:rPr>
                <w:rFonts w:hint="eastAsia"/>
              </w:rPr>
              <w:t>N</w:t>
            </w:r>
            <w:r>
              <w:t>3</w:t>
            </w:r>
          </w:p>
        </w:tc>
        <w:tc>
          <w:tcPr>
            <w:tcW w:w="1417" w:type="dxa"/>
            <w:tcBorders>
              <w:top w:val="nil"/>
              <w:bottom w:val="single" w:sz="12" w:space="0" w:color="008000"/>
            </w:tcBorders>
          </w:tcPr>
          <w:p w14:paraId="19ADDA3E" w14:textId="11237857" w:rsidR="003044D7" w:rsidRDefault="003044D7" w:rsidP="003044D7">
            <w:pPr>
              <w:pStyle w:val="aff8"/>
              <w:ind w:firstLineChars="0" w:firstLine="0"/>
              <w:jc w:val="center"/>
            </w:pPr>
            <w:r w:rsidRPr="00EB5829">
              <w:rPr>
                <w:rFonts w:hint="eastAsia"/>
              </w:rPr>
              <w:t>输出</w:t>
            </w:r>
          </w:p>
        </w:tc>
        <w:tc>
          <w:tcPr>
            <w:tcW w:w="851" w:type="dxa"/>
            <w:tcBorders>
              <w:top w:val="nil"/>
              <w:bottom w:val="single" w:sz="12" w:space="0" w:color="008000"/>
            </w:tcBorders>
          </w:tcPr>
          <w:p w14:paraId="3D9A3DA3" w14:textId="7481CFF5" w:rsidR="003044D7" w:rsidRDefault="003044D7" w:rsidP="003044D7">
            <w:pPr>
              <w:pStyle w:val="aff8"/>
              <w:ind w:firstLineChars="0" w:firstLine="0"/>
              <w:jc w:val="center"/>
            </w:pPr>
            <w:r>
              <w:rPr>
                <w:rFonts w:hint="eastAsia"/>
              </w:rPr>
              <w:t>1</w:t>
            </w:r>
          </w:p>
        </w:tc>
        <w:tc>
          <w:tcPr>
            <w:tcW w:w="4046" w:type="dxa"/>
            <w:tcBorders>
              <w:top w:val="nil"/>
              <w:bottom w:val="single" w:sz="12" w:space="0" w:color="008000"/>
            </w:tcBorders>
          </w:tcPr>
          <w:p w14:paraId="613B6A22" w14:textId="3EB3D791" w:rsidR="003044D7" w:rsidRDefault="003044D7" w:rsidP="003044D7">
            <w:pPr>
              <w:pStyle w:val="aff8"/>
              <w:ind w:firstLineChars="0" w:firstLine="0"/>
            </w:pPr>
            <w:r>
              <w:rPr>
                <w:rFonts w:hint="eastAsia"/>
              </w:rPr>
              <w:t>次态控制指令</w:t>
            </w:r>
            <w:r w:rsidRPr="00C969D4">
              <w:rPr>
                <w:rFonts w:hint="eastAsia"/>
              </w:rPr>
              <w:t>地址第</w:t>
            </w:r>
            <w:r>
              <w:rPr>
                <w:rFonts w:hint="eastAsia"/>
              </w:rPr>
              <w:t>3</w:t>
            </w:r>
            <w:r w:rsidRPr="00C969D4">
              <w:rPr>
                <w:rFonts w:hint="eastAsia"/>
              </w:rPr>
              <w:t>位</w:t>
            </w:r>
          </w:p>
        </w:tc>
      </w:tr>
    </w:tbl>
    <w:p w14:paraId="3E39067F" w14:textId="77777777" w:rsidR="00653596" w:rsidRPr="00E71B7D" w:rsidRDefault="00653596" w:rsidP="00E345E5">
      <w:pPr>
        <w:pStyle w:val="a3"/>
        <w:ind w:firstLine="480"/>
      </w:pPr>
    </w:p>
    <w:p w14:paraId="22FCF61D" w14:textId="77777777" w:rsidR="00251310" w:rsidRDefault="00251310" w:rsidP="00251310">
      <w:pPr>
        <w:pStyle w:val="2"/>
      </w:pPr>
      <w:bookmarkStart w:id="21" w:name="_Toc27232217"/>
      <w:r>
        <w:rPr>
          <w:rFonts w:hint="eastAsia"/>
        </w:rPr>
        <w:t>方案设计</w:t>
      </w:r>
      <w:bookmarkEnd w:id="21"/>
    </w:p>
    <w:p w14:paraId="5D8F46A2" w14:textId="3A60D329" w:rsidR="00814DE7" w:rsidRDefault="00814DE7" w:rsidP="00814DE7">
      <w:pPr>
        <w:pStyle w:val="30"/>
        <w:spacing w:before="229" w:after="229"/>
      </w:pPr>
      <w:r>
        <w:rPr>
          <w:rFonts w:hint="eastAsia"/>
        </w:rPr>
        <w:t>单周期</w:t>
      </w:r>
      <w:r>
        <w:rPr>
          <w:rFonts w:hint="eastAsia"/>
        </w:rPr>
        <w:t>MIPS</w:t>
      </w:r>
      <w:r>
        <w:rPr>
          <w:rFonts w:hint="eastAsia"/>
        </w:rPr>
        <w:t>硬布线</w:t>
      </w:r>
      <w:r>
        <w:rPr>
          <w:rFonts w:hint="eastAsia"/>
        </w:rPr>
        <w:t>CPU</w:t>
      </w:r>
      <w:r>
        <w:rPr>
          <w:rFonts w:hint="eastAsia"/>
        </w:rPr>
        <w:t>的方案设计</w:t>
      </w:r>
    </w:p>
    <w:p w14:paraId="2F9190D4" w14:textId="750BCE29" w:rsidR="004956D0" w:rsidRPr="004956D0" w:rsidRDefault="004956D0" w:rsidP="004956D0">
      <w:pPr>
        <w:pStyle w:val="4"/>
        <w:ind w:left="1342"/>
      </w:pPr>
      <w:r>
        <w:rPr>
          <w:rFonts w:hint="eastAsia"/>
        </w:rPr>
        <w:t>单周期</w:t>
      </w:r>
      <w:r>
        <w:rPr>
          <w:rFonts w:hint="eastAsia"/>
        </w:rPr>
        <w:t>MIPS</w:t>
      </w:r>
      <w:r>
        <w:rPr>
          <w:rFonts w:hint="eastAsia"/>
        </w:rPr>
        <w:t>硬布线</w:t>
      </w:r>
      <w:r>
        <w:rPr>
          <w:rFonts w:hint="eastAsia"/>
        </w:rPr>
        <w:t>CPU</w:t>
      </w:r>
      <w:r>
        <w:rPr>
          <w:rFonts w:hint="eastAsia"/>
        </w:rPr>
        <w:t>通路设计</w:t>
      </w:r>
    </w:p>
    <w:p w14:paraId="611CEB07" w14:textId="74E454E2" w:rsidR="00B60F66" w:rsidRDefault="00B60F66" w:rsidP="00B60F66">
      <w:pPr>
        <w:pStyle w:val="a3"/>
        <w:ind w:firstLine="480"/>
      </w:pPr>
      <w:r>
        <w:rPr>
          <w:rFonts w:hint="eastAsia"/>
        </w:rPr>
        <w:t>首先根据</w:t>
      </w:r>
      <w:r w:rsidR="00F23F4E">
        <w:rPr>
          <w:rFonts w:hint="eastAsia"/>
        </w:rPr>
        <w:t>提供的单周期</w:t>
      </w:r>
      <w:r w:rsidR="00F23F4E">
        <w:rPr>
          <w:rFonts w:hint="eastAsia"/>
        </w:rPr>
        <w:t>CPU</w:t>
      </w:r>
      <w:r w:rsidR="00F23F4E">
        <w:rPr>
          <w:rFonts w:hint="eastAsia"/>
        </w:rPr>
        <w:t>的参考通路，绘制单周期</w:t>
      </w:r>
      <w:r w:rsidR="00F23F4E">
        <w:rPr>
          <w:rFonts w:hint="eastAsia"/>
        </w:rPr>
        <w:t>MIPS</w:t>
      </w:r>
      <w:r w:rsidR="00F23F4E">
        <w:rPr>
          <w:rFonts w:hint="eastAsia"/>
        </w:rPr>
        <w:t>硬布线</w:t>
      </w:r>
      <w:r w:rsidR="00F23F4E">
        <w:rPr>
          <w:rFonts w:hint="eastAsia"/>
        </w:rPr>
        <w:t>CPU</w:t>
      </w:r>
      <w:r w:rsidR="00F23F4E">
        <w:rPr>
          <w:rFonts w:hint="eastAsia"/>
        </w:rPr>
        <w:t>电路</w:t>
      </w:r>
      <w:r w:rsidR="00813732">
        <w:rPr>
          <w:rFonts w:hint="eastAsia"/>
        </w:rPr>
        <w:t>。</w:t>
      </w:r>
      <w:r w:rsidR="00B54D91">
        <w:rPr>
          <w:rFonts w:hint="eastAsia"/>
        </w:rPr>
        <w:t>如下图所示。</w:t>
      </w:r>
    </w:p>
    <w:p w14:paraId="76994873" w14:textId="720B0A47" w:rsidR="00B54D91" w:rsidRDefault="00B54D91" w:rsidP="00B54D91">
      <w:pPr>
        <w:pStyle w:val="a3"/>
        <w:ind w:firstLineChars="0" w:firstLine="0"/>
        <w:jc w:val="center"/>
      </w:pPr>
      <w:r>
        <w:rPr>
          <w:noProof/>
        </w:rPr>
        <w:lastRenderedPageBreak/>
        <w:drawing>
          <wp:inline distT="0" distB="0" distL="0" distR="0" wp14:anchorId="6DE230BA" wp14:editId="35D9B46C">
            <wp:extent cx="5688965" cy="3464560"/>
            <wp:effectExtent l="0" t="0" r="698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965" cy="3464560"/>
                    </a:xfrm>
                    <a:prstGeom prst="rect">
                      <a:avLst/>
                    </a:prstGeom>
                  </pic:spPr>
                </pic:pic>
              </a:graphicData>
            </a:graphic>
          </wp:inline>
        </w:drawing>
      </w:r>
    </w:p>
    <w:p w14:paraId="2C964CAA" w14:textId="59277D65" w:rsidR="00B54D91" w:rsidRDefault="00B54D91" w:rsidP="00B54D91">
      <w:pPr>
        <w:pStyle w:val="aff1"/>
        <w:spacing w:before="91" w:after="91"/>
      </w:pPr>
      <w:r>
        <w:rPr>
          <w:rFonts w:hint="eastAsia"/>
        </w:rPr>
        <w:t>图1.</w:t>
      </w:r>
      <w:r w:rsidR="002C40FE">
        <w:t>2</w:t>
      </w:r>
      <w:r>
        <w:t xml:space="preserve"> </w:t>
      </w:r>
      <w:r>
        <w:rPr>
          <w:rFonts w:hint="eastAsia"/>
        </w:rPr>
        <w:t>单周期MIPS硬布线CPU电路</w:t>
      </w:r>
      <w:r w:rsidR="00E04555">
        <w:rPr>
          <w:rFonts w:hint="eastAsia"/>
        </w:rPr>
        <w:t>图</w:t>
      </w:r>
    </w:p>
    <w:p w14:paraId="0241E166" w14:textId="2143277B" w:rsidR="0076734D" w:rsidRDefault="0076734D" w:rsidP="0076734D">
      <w:pPr>
        <w:pStyle w:val="4"/>
        <w:ind w:left="1342"/>
      </w:pPr>
      <w:r>
        <w:rPr>
          <w:rFonts w:hint="eastAsia"/>
        </w:rPr>
        <w:t>单周期硬布线</w:t>
      </w:r>
      <w:r w:rsidR="004457C6">
        <w:rPr>
          <w:rFonts w:hint="eastAsia"/>
        </w:rPr>
        <w:t>控制器设计</w:t>
      </w:r>
    </w:p>
    <w:p w14:paraId="786EBAA8" w14:textId="06EB0C42" w:rsidR="006A5C9A" w:rsidRPr="00E31EBC" w:rsidRDefault="004457C6" w:rsidP="006A5C9A">
      <w:pPr>
        <w:ind w:firstLineChars="200" w:firstLine="480"/>
      </w:pPr>
      <w:r>
        <w:rPr>
          <w:rFonts w:hint="eastAsia"/>
        </w:rPr>
        <w:t>在指令译码逻辑电路中，</w:t>
      </w:r>
      <w:r w:rsidR="007D3D9D">
        <w:rPr>
          <w:rFonts w:hint="eastAsia"/>
        </w:rPr>
        <w:t>可以</w:t>
      </w:r>
      <w:r>
        <w:rPr>
          <w:rFonts w:hint="eastAsia"/>
        </w:rPr>
        <w:t>查找</w:t>
      </w:r>
      <w:r w:rsidR="00286503">
        <w:rPr>
          <w:rFonts w:hint="eastAsia"/>
        </w:rPr>
        <w:t>MIPS32</w:t>
      </w:r>
      <w:r w:rsidR="00286503">
        <w:rPr>
          <w:rFonts w:hint="eastAsia"/>
        </w:rPr>
        <w:t>指令手册</w:t>
      </w:r>
      <w:r w:rsidR="00E91404">
        <w:rPr>
          <w:rFonts w:hint="eastAsia"/>
        </w:rPr>
        <w:t>可知</w:t>
      </w:r>
      <w:r w:rsidR="00315758">
        <w:rPr>
          <w:rFonts w:hint="eastAsia"/>
        </w:rPr>
        <w:t>指令对应的操作码</w:t>
      </w:r>
      <w:r w:rsidR="00E31EBC">
        <w:rPr>
          <w:rFonts w:hint="eastAsia"/>
        </w:rPr>
        <w:t>和功能码，如下表所示。</w:t>
      </w:r>
      <w:r w:rsidR="007D3D9D">
        <w:rPr>
          <w:rFonts w:hint="eastAsia"/>
        </w:rPr>
        <w:t>其中指令</w:t>
      </w:r>
      <w:r w:rsidR="007D3D9D">
        <w:rPr>
          <w:rFonts w:hint="eastAsia"/>
        </w:rPr>
        <w:t>A</w:t>
      </w:r>
      <w:r w:rsidR="007D3D9D">
        <w:t>DD</w:t>
      </w:r>
      <w:r w:rsidR="007D3D9D">
        <w:rPr>
          <w:rFonts w:hint="eastAsia"/>
        </w:rPr>
        <w:t>和</w:t>
      </w:r>
      <w:r w:rsidR="007D3D9D">
        <w:rPr>
          <w:rFonts w:hint="eastAsia"/>
        </w:rPr>
        <w:t>S</w:t>
      </w:r>
      <w:r w:rsidR="007D3D9D">
        <w:t>LT</w:t>
      </w:r>
      <w:r w:rsidR="007D3D9D">
        <w:rPr>
          <w:rFonts w:hint="eastAsia"/>
        </w:rPr>
        <w:t>为</w:t>
      </w:r>
      <w:r w:rsidR="007D3D9D">
        <w:rPr>
          <w:rFonts w:hint="eastAsia"/>
        </w:rPr>
        <w:t>R</w:t>
      </w:r>
      <w:r w:rsidR="007D3D9D">
        <w:rPr>
          <w:rFonts w:hint="eastAsia"/>
        </w:rPr>
        <w:t>型指令。</w:t>
      </w:r>
    </w:p>
    <w:p w14:paraId="232BA705" w14:textId="7FE8157C" w:rsidR="00CF1DD8" w:rsidRPr="00AE5151" w:rsidRDefault="00CF1DD8" w:rsidP="00CF1DD8">
      <w:pPr>
        <w:pStyle w:val="aff1"/>
        <w:keepNext/>
        <w:spacing w:beforeLines="0" w:before="91" w:afterLines="0" w:after="91"/>
        <w:rPr>
          <w:noProof/>
        </w:rPr>
      </w:pPr>
      <w:r>
        <w:rPr>
          <w:rFonts w:hint="eastAsia"/>
        </w:rPr>
        <w:t>表1</w:t>
      </w:r>
      <w:r>
        <w:t>.</w:t>
      </w:r>
      <w:r w:rsidR="00094F71">
        <w:rPr>
          <w:rFonts w:hint="eastAsia"/>
        </w:rPr>
        <w:t>8</w:t>
      </w:r>
      <w:r>
        <w:t xml:space="preserve"> </w:t>
      </w:r>
      <w:r>
        <w:rPr>
          <w:rFonts w:hint="eastAsia"/>
        </w:rPr>
        <w:t>指令与对应操作码和功能码表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418"/>
        <w:gridCol w:w="1417"/>
        <w:gridCol w:w="1418"/>
      </w:tblGrid>
      <w:tr w:rsidR="00CF1DD8" w:rsidRPr="00DE14F5" w14:paraId="4FFF5FA2" w14:textId="77777777" w:rsidTr="009E1C4E">
        <w:trPr>
          <w:jc w:val="center"/>
        </w:trPr>
        <w:tc>
          <w:tcPr>
            <w:tcW w:w="1418" w:type="dxa"/>
            <w:tcBorders>
              <w:top w:val="single" w:sz="12" w:space="0" w:color="008000"/>
              <w:bottom w:val="single" w:sz="8" w:space="0" w:color="008000"/>
            </w:tcBorders>
          </w:tcPr>
          <w:p w14:paraId="5CB31E37" w14:textId="22D765D4" w:rsidR="00CF1DD8" w:rsidRDefault="00CF1DD8" w:rsidP="000A0569">
            <w:pPr>
              <w:pStyle w:val="aff8"/>
              <w:ind w:firstLineChars="0" w:firstLine="0"/>
              <w:jc w:val="center"/>
            </w:pPr>
            <w:r>
              <w:rPr>
                <w:rFonts w:hint="eastAsia"/>
              </w:rPr>
              <w:t>指令</w:t>
            </w:r>
          </w:p>
        </w:tc>
        <w:tc>
          <w:tcPr>
            <w:tcW w:w="1417" w:type="dxa"/>
            <w:tcBorders>
              <w:top w:val="single" w:sz="12" w:space="0" w:color="008000"/>
              <w:bottom w:val="single" w:sz="8" w:space="0" w:color="008000"/>
            </w:tcBorders>
          </w:tcPr>
          <w:p w14:paraId="5E9B150C" w14:textId="2ABE15FC" w:rsidR="00CF1DD8" w:rsidRDefault="00CF1DD8" w:rsidP="000A0569">
            <w:pPr>
              <w:pStyle w:val="aff8"/>
              <w:ind w:firstLineChars="0" w:firstLine="0"/>
              <w:jc w:val="center"/>
            </w:pPr>
            <w:r>
              <w:rPr>
                <w:rFonts w:hint="eastAsia"/>
              </w:rPr>
              <w:t>操作码</w:t>
            </w:r>
          </w:p>
        </w:tc>
        <w:tc>
          <w:tcPr>
            <w:tcW w:w="1418" w:type="dxa"/>
            <w:tcBorders>
              <w:top w:val="single" w:sz="12" w:space="0" w:color="008000"/>
              <w:bottom w:val="single" w:sz="8" w:space="0" w:color="008000"/>
            </w:tcBorders>
          </w:tcPr>
          <w:p w14:paraId="7E834ADE" w14:textId="372AC27A" w:rsidR="00CF1DD8" w:rsidRDefault="00CF1DD8" w:rsidP="000A0569">
            <w:pPr>
              <w:pStyle w:val="aff8"/>
              <w:ind w:firstLineChars="0" w:firstLine="0"/>
              <w:jc w:val="center"/>
            </w:pPr>
            <w:r>
              <w:rPr>
                <w:rFonts w:hint="eastAsia"/>
              </w:rPr>
              <w:t>功能码</w:t>
            </w:r>
          </w:p>
        </w:tc>
      </w:tr>
      <w:tr w:rsidR="00CF1DD8" w:rsidRPr="00DE14F5" w14:paraId="28941DBB" w14:textId="77777777" w:rsidTr="009E1C4E">
        <w:trPr>
          <w:jc w:val="center"/>
        </w:trPr>
        <w:tc>
          <w:tcPr>
            <w:tcW w:w="1418" w:type="dxa"/>
            <w:tcBorders>
              <w:top w:val="single" w:sz="8" w:space="0" w:color="008000"/>
              <w:bottom w:val="single" w:sz="8" w:space="0" w:color="008000"/>
            </w:tcBorders>
          </w:tcPr>
          <w:p w14:paraId="1304B168" w14:textId="5CF39CC2" w:rsidR="00CF1DD8" w:rsidRDefault="009E1C4E" w:rsidP="000A0569">
            <w:pPr>
              <w:pStyle w:val="aff8"/>
              <w:ind w:firstLineChars="0" w:firstLine="0"/>
              <w:jc w:val="center"/>
            </w:pPr>
            <w:r>
              <w:t>LW</w:t>
            </w:r>
          </w:p>
        </w:tc>
        <w:tc>
          <w:tcPr>
            <w:tcW w:w="1417" w:type="dxa"/>
            <w:tcBorders>
              <w:top w:val="single" w:sz="8" w:space="0" w:color="008000"/>
              <w:bottom w:val="single" w:sz="8" w:space="0" w:color="008000"/>
            </w:tcBorders>
          </w:tcPr>
          <w:p w14:paraId="3616974F" w14:textId="15CDB607" w:rsidR="00CF1DD8" w:rsidRDefault="00A31108" w:rsidP="000A0569">
            <w:pPr>
              <w:pStyle w:val="aff8"/>
              <w:ind w:firstLineChars="0" w:firstLine="0"/>
              <w:jc w:val="center"/>
            </w:pPr>
            <w:r>
              <w:rPr>
                <w:rFonts w:hint="eastAsia"/>
              </w:rPr>
              <w:t>2</w:t>
            </w:r>
            <w:r>
              <w:t>3H</w:t>
            </w:r>
          </w:p>
        </w:tc>
        <w:tc>
          <w:tcPr>
            <w:tcW w:w="1418" w:type="dxa"/>
            <w:tcBorders>
              <w:top w:val="single" w:sz="8" w:space="0" w:color="008000"/>
              <w:bottom w:val="single" w:sz="8" w:space="0" w:color="008000"/>
            </w:tcBorders>
          </w:tcPr>
          <w:p w14:paraId="1BB771D7" w14:textId="2633B6B1" w:rsidR="00CF1DD8" w:rsidRDefault="00A150BB" w:rsidP="000A0569">
            <w:pPr>
              <w:pStyle w:val="aff8"/>
              <w:ind w:firstLineChars="0" w:firstLine="0"/>
              <w:jc w:val="center"/>
            </w:pPr>
            <w:r>
              <w:rPr>
                <w:rFonts w:hint="eastAsia"/>
              </w:rPr>
              <w:t>NULL</w:t>
            </w:r>
          </w:p>
        </w:tc>
      </w:tr>
      <w:tr w:rsidR="00CF1DD8" w:rsidRPr="00DE14F5" w14:paraId="110D851B" w14:textId="77777777" w:rsidTr="009E1C4E">
        <w:trPr>
          <w:jc w:val="center"/>
        </w:trPr>
        <w:tc>
          <w:tcPr>
            <w:tcW w:w="1418" w:type="dxa"/>
            <w:tcBorders>
              <w:top w:val="single" w:sz="8" w:space="0" w:color="008000"/>
              <w:bottom w:val="single" w:sz="8" w:space="0" w:color="008000"/>
            </w:tcBorders>
          </w:tcPr>
          <w:p w14:paraId="55454FBF" w14:textId="6843932E" w:rsidR="00CF1DD8" w:rsidRDefault="009E1C4E" w:rsidP="000A0569">
            <w:pPr>
              <w:pStyle w:val="aff8"/>
              <w:ind w:firstLineChars="0" w:firstLine="0"/>
              <w:jc w:val="center"/>
            </w:pPr>
            <w:r>
              <w:t>SW</w:t>
            </w:r>
          </w:p>
        </w:tc>
        <w:tc>
          <w:tcPr>
            <w:tcW w:w="1417" w:type="dxa"/>
            <w:tcBorders>
              <w:top w:val="single" w:sz="8" w:space="0" w:color="008000"/>
              <w:bottom w:val="single" w:sz="8" w:space="0" w:color="008000"/>
            </w:tcBorders>
          </w:tcPr>
          <w:p w14:paraId="5F1130CB" w14:textId="0E0953F5" w:rsidR="00CF1DD8" w:rsidRDefault="00A31108" w:rsidP="000A0569">
            <w:pPr>
              <w:pStyle w:val="aff8"/>
              <w:ind w:firstLineChars="0" w:firstLine="0"/>
              <w:jc w:val="center"/>
            </w:pPr>
            <w:r>
              <w:rPr>
                <w:rFonts w:hint="eastAsia"/>
              </w:rPr>
              <w:t>2</w:t>
            </w:r>
            <w:r>
              <w:t>BH</w:t>
            </w:r>
          </w:p>
        </w:tc>
        <w:tc>
          <w:tcPr>
            <w:tcW w:w="1418" w:type="dxa"/>
            <w:tcBorders>
              <w:top w:val="single" w:sz="8" w:space="0" w:color="008000"/>
              <w:bottom w:val="single" w:sz="8" w:space="0" w:color="008000"/>
            </w:tcBorders>
          </w:tcPr>
          <w:p w14:paraId="3189D6DB" w14:textId="0D4B2C5E" w:rsidR="00CF1DD8" w:rsidRDefault="00A150BB" w:rsidP="000A0569">
            <w:pPr>
              <w:pStyle w:val="aff8"/>
              <w:ind w:firstLineChars="0" w:firstLine="0"/>
              <w:jc w:val="center"/>
            </w:pPr>
            <w:r>
              <w:rPr>
                <w:rFonts w:hint="eastAsia"/>
              </w:rPr>
              <w:t>NULL</w:t>
            </w:r>
          </w:p>
        </w:tc>
      </w:tr>
      <w:tr w:rsidR="00A150BB" w:rsidRPr="00DE14F5" w14:paraId="697546A4" w14:textId="77777777" w:rsidTr="009E1C4E">
        <w:trPr>
          <w:jc w:val="center"/>
        </w:trPr>
        <w:tc>
          <w:tcPr>
            <w:tcW w:w="1418" w:type="dxa"/>
            <w:tcBorders>
              <w:top w:val="single" w:sz="8" w:space="0" w:color="008000"/>
              <w:bottom w:val="single" w:sz="8" w:space="0" w:color="008000"/>
            </w:tcBorders>
          </w:tcPr>
          <w:p w14:paraId="4EB8118F" w14:textId="2BCE2F94" w:rsidR="00A150BB" w:rsidRDefault="00A150BB" w:rsidP="00A150BB">
            <w:pPr>
              <w:pStyle w:val="aff8"/>
              <w:ind w:firstLineChars="0" w:firstLine="0"/>
              <w:jc w:val="center"/>
            </w:pPr>
            <w:r>
              <w:t>BEQ</w:t>
            </w:r>
          </w:p>
        </w:tc>
        <w:tc>
          <w:tcPr>
            <w:tcW w:w="1417" w:type="dxa"/>
            <w:tcBorders>
              <w:top w:val="single" w:sz="8" w:space="0" w:color="008000"/>
              <w:bottom w:val="single" w:sz="8" w:space="0" w:color="008000"/>
            </w:tcBorders>
          </w:tcPr>
          <w:p w14:paraId="06866FFF" w14:textId="7244801B" w:rsidR="00A150BB" w:rsidRDefault="00A150BB" w:rsidP="00A150BB">
            <w:pPr>
              <w:pStyle w:val="aff8"/>
              <w:ind w:firstLineChars="0" w:firstLine="0"/>
              <w:jc w:val="center"/>
            </w:pPr>
            <w:r>
              <w:rPr>
                <w:rFonts w:hint="eastAsia"/>
              </w:rPr>
              <w:t>0</w:t>
            </w:r>
            <w:r>
              <w:t>4H</w:t>
            </w:r>
          </w:p>
        </w:tc>
        <w:tc>
          <w:tcPr>
            <w:tcW w:w="1418" w:type="dxa"/>
            <w:tcBorders>
              <w:top w:val="single" w:sz="8" w:space="0" w:color="008000"/>
              <w:bottom w:val="single" w:sz="8" w:space="0" w:color="008000"/>
            </w:tcBorders>
          </w:tcPr>
          <w:p w14:paraId="6E834354" w14:textId="11919B57" w:rsidR="00A150BB" w:rsidRDefault="00A150BB" w:rsidP="00A150BB">
            <w:pPr>
              <w:pStyle w:val="aff8"/>
              <w:ind w:firstLineChars="0" w:firstLine="0"/>
              <w:jc w:val="center"/>
            </w:pPr>
            <w:r>
              <w:rPr>
                <w:rFonts w:hint="eastAsia"/>
              </w:rPr>
              <w:t>NULL</w:t>
            </w:r>
          </w:p>
        </w:tc>
      </w:tr>
      <w:tr w:rsidR="00A150BB" w:rsidRPr="00DE14F5" w14:paraId="3C8B7762" w14:textId="77777777" w:rsidTr="009E1C4E">
        <w:trPr>
          <w:jc w:val="center"/>
        </w:trPr>
        <w:tc>
          <w:tcPr>
            <w:tcW w:w="1418" w:type="dxa"/>
            <w:tcBorders>
              <w:top w:val="single" w:sz="8" w:space="0" w:color="008000"/>
              <w:bottom w:val="single" w:sz="8" w:space="0" w:color="008000"/>
            </w:tcBorders>
          </w:tcPr>
          <w:p w14:paraId="5323F5DE" w14:textId="2C49CED2" w:rsidR="00A150BB" w:rsidRDefault="00A150BB" w:rsidP="00A150BB">
            <w:pPr>
              <w:pStyle w:val="aff8"/>
              <w:ind w:firstLineChars="0" w:firstLine="0"/>
              <w:jc w:val="center"/>
            </w:pPr>
            <w:r>
              <w:t>BNE</w:t>
            </w:r>
          </w:p>
        </w:tc>
        <w:tc>
          <w:tcPr>
            <w:tcW w:w="1417" w:type="dxa"/>
            <w:tcBorders>
              <w:top w:val="single" w:sz="8" w:space="0" w:color="008000"/>
              <w:bottom w:val="single" w:sz="8" w:space="0" w:color="008000"/>
            </w:tcBorders>
          </w:tcPr>
          <w:p w14:paraId="259C1BE5" w14:textId="57008234" w:rsidR="00A150BB" w:rsidRDefault="00A150BB" w:rsidP="00A150BB">
            <w:pPr>
              <w:pStyle w:val="aff8"/>
              <w:ind w:firstLineChars="0" w:firstLine="0"/>
              <w:jc w:val="center"/>
            </w:pPr>
            <w:r>
              <w:rPr>
                <w:rFonts w:hint="eastAsia"/>
              </w:rPr>
              <w:t>0</w:t>
            </w:r>
            <w:r>
              <w:t>5H</w:t>
            </w:r>
          </w:p>
        </w:tc>
        <w:tc>
          <w:tcPr>
            <w:tcW w:w="1418" w:type="dxa"/>
            <w:tcBorders>
              <w:top w:val="single" w:sz="8" w:space="0" w:color="008000"/>
              <w:bottom w:val="single" w:sz="8" w:space="0" w:color="008000"/>
            </w:tcBorders>
          </w:tcPr>
          <w:p w14:paraId="70E6D649" w14:textId="35E8AB6A" w:rsidR="00A150BB" w:rsidRDefault="00A150BB" w:rsidP="00A150BB">
            <w:pPr>
              <w:pStyle w:val="aff8"/>
              <w:ind w:firstLineChars="0" w:firstLine="0"/>
              <w:jc w:val="center"/>
            </w:pPr>
            <w:r>
              <w:rPr>
                <w:rFonts w:hint="eastAsia"/>
              </w:rPr>
              <w:t>NULL</w:t>
            </w:r>
          </w:p>
        </w:tc>
      </w:tr>
      <w:tr w:rsidR="00CF1DD8" w:rsidRPr="00DE14F5" w14:paraId="1C3C36A7" w14:textId="77777777" w:rsidTr="009E1C4E">
        <w:trPr>
          <w:jc w:val="center"/>
        </w:trPr>
        <w:tc>
          <w:tcPr>
            <w:tcW w:w="1418" w:type="dxa"/>
            <w:tcBorders>
              <w:top w:val="single" w:sz="8" w:space="0" w:color="008000"/>
              <w:bottom w:val="single" w:sz="8" w:space="0" w:color="008000"/>
            </w:tcBorders>
          </w:tcPr>
          <w:p w14:paraId="4D6FCCE8" w14:textId="67DE897E" w:rsidR="00CF1DD8" w:rsidRDefault="009E1C4E" w:rsidP="000A0569">
            <w:pPr>
              <w:pStyle w:val="aff8"/>
              <w:ind w:firstLineChars="0" w:firstLine="0"/>
              <w:jc w:val="center"/>
            </w:pPr>
            <w:r>
              <w:t>ADDI</w:t>
            </w:r>
          </w:p>
        </w:tc>
        <w:tc>
          <w:tcPr>
            <w:tcW w:w="1417" w:type="dxa"/>
            <w:tcBorders>
              <w:top w:val="single" w:sz="8" w:space="0" w:color="008000"/>
              <w:bottom w:val="single" w:sz="8" w:space="0" w:color="008000"/>
            </w:tcBorders>
          </w:tcPr>
          <w:p w14:paraId="5514C61C" w14:textId="0494AC80" w:rsidR="00CF1DD8" w:rsidRDefault="00A31108" w:rsidP="000A0569">
            <w:pPr>
              <w:pStyle w:val="aff8"/>
              <w:ind w:firstLineChars="0" w:firstLine="0"/>
              <w:jc w:val="center"/>
            </w:pPr>
            <w:r>
              <w:rPr>
                <w:rFonts w:hint="eastAsia"/>
              </w:rPr>
              <w:t>0</w:t>
            </w:r>
            <w:r>
              <w:t>8H</w:t>
            </w:r>
          </w:p>
        </w:tc>
        <w:tc>
          <w:tcPr>
            <w:tcW w:w="1418" w:type="dxa"/>
            <w:tcBorders>
              <w:top w:val="single" w:sz="8" w:space="0" w:color="008000"/>
              <w:bottom w:val="single" w:sz="8" w:space="0" w:color="008000"/>
            </w:tcBorders>
          </w:tcPr>
          <w:p w14:paraId="1900F43E" w14:textId="3754E2C4" w:rsidR="00CF1DD8" w:rsidRDefault="00A150BB" w:rsidP="000A0569">
            <w:pPr>
              <w:pStyle w:val="aff8"/>
              <w:ind w:firstLineChars="0" w:firstLine="0"/>
              <w:jc w:val="center"/>
            </w:pPr>
            <w:r>
              <w:rPr>
                <w:rFonts w:hint="eastAsia"/>
              </w:rPr>
              <w:t>NULL</w:t>
            </w:r>
          </w:p>
        </w:tc>
      </w:tr>
      <w:tr w:rsidR="00CF1DD8" w:rsidRPr="00DE14F5" w14:paraId="1CF77972" w14:textId="77777777" w:rsidTr="009E1C4E">
        <w:trPr>
          <w:jc w:val="center"/>
        </w:trPr>
        <w:tc>
          <w:tcPr>
            <w:tcW w:w="1418" w:type="dxa"/>
            <w:tcBorders>
              <w:top w:val="single" w:sz="8" w:space="0" w:color="008000"/>
              <w:bottom w:val="single" w:sz="8" w:space="0" w:color="008000"/>
            </w:tcBorders>
          </w:tcPr>
          <w:p w14:paraId="4D09560C" w14:textId="0BBE6454" w:rsidR="00CF1DD8" w:rsidRDefault="009E1C4E" w:rsidP="000A0569">
            <w:pPr>
              <w:pStyle w:val="aff8"/>
              <w:ind w:firstLineChars="0" w:firstLine="0"/>
              <w:jc w:val="center"/>
            </w:pPr>
            <w:r>
              <w:t>ADD</w:t>
            </w:r>
          </w:p>
        </w:tc>
        <w:tc>
          <w:tcPr>
            <w:tcW w:w="1417" w:type="dxa"/>
            <w:tcBorders>
              <w:top w:val="single" w:sz="8" w:space="0" w:color="008000"/>
              <w:bottom w:val="single" w:sz="8" w:space="0" w:color="008000"/>
            </w:tcBorders>
          </w:tcPr>
          <w:p w14:paraId="7A36D8BB" w14:textId="1AE4A614" w:rsidR="00CF1DD8" w:rsidRDefault="00A31108" w:rsidP="000A0569">
            <w:pPr>
              <w:pStyle w:val="aff8"/>
              <w:ind w:firstLineChars="0" w:firstLine="0"/>
              <w:jc w:val="center"/>
            </w:pPr>
            <w:r>
              <w:rPr>
                <w:rFonts w:hint="eastAsia"/>
              </w:rPr>
              <w:t>0</w:t>
            </w:r>
            <w:r>
              <w:t>0H</w:t>
            </w:r>
          </w:p>
        </w:tc>
        <w:tc>
          <w:tcPr>
            <w:tcW w:w="1418" w:type="dxa"/>
            <w:tcBorders>
              <w:top w:val="single" w:sz="8" w:space="0" w:color="008000"/>
              <w:bottom w:val="single" w:sz="8" w:space="0" w:color="008000"/>
            </w:tcBorders>
          </w:tcPr>
          <w:p w14:paraId="25257DFD" w14:textId="33DFEA8F" w:rsidR="00CF1DD8" w:rsidRDefault="00A150BB" w:rsidP="000A0569">
            <w:pPr>
              <w:pStyle w:val="aff8"/>
              <w:ind w:firstLineChars="0" w:firstLine="0"/>
              <w:jc w:val="center"/>
            </w:pPr>
            <w:r>
              <w:rPr>
                <w:rFonts w:hint="eastAsia"/>
              </w:rPr>
              <w:t>20</w:t>
            </w:r>
            <w:r>
              <w:t>h</w:t>
            </w:r>
          </w:p>
        </w:tc>
      </w:tr>
      <w:tr w:rsidR="00CF1DD8" w:rsidRPr="00DE14F5" w14:paraId="0965B997" w14:textId="77777777" w:rsidTr="009E1C4E">
        <w:trPr>
          <w:jc w:val="center"/>
        </w:trPr>
        <w:tc>
          <w:tcPr>
            <w:tcW w:w="1418" w:type="dxa"/>
            <w:tcBorders>
              <w:top w:val="single" w:sz="8" w:space="0" w:color="008000"/>
              <w:bottom w:val="single" w:sz="8" w:space="0" w:color="008000"/>
            </w:tcBorders>
          </w:tcPr>
          <w:p w14:paraId="5CFAD3C4" w14:textId="52A9436B" w:rsidR="00CF1DD8" w:rsidRDefault="009E1C4E" w:rsidP="000A0569">
            <w:pPr>
              <w:pStyle w:val="aff8"/>
              <w:ind w:firstLineChars="0" w:firstLine="0"/>
              <w:jc w:val="center"/>
            </w:pPr>
            <w:r>
              <w:t>SLT</w:t>
            </w:r>
          </w:p>
        </w:tc>
        <w:tc>
          <w:tcPr>
            <w:tcW w:w="1417" w:type="dxa"/>
            <w:tcBorders>
              <w:top w:val="single" w:sz="8" w:space="0" w:color="008000"/>
              <w:bottom w:val="single" w:sz="8" w:space="0" w:color="008000"/>
            </w:tcBorders>
          </w:tcPr>
          <w:p w14:paraId="1D9AFFBD" w14:textId="05EAF69D" w:rsidR="00CF1DD8" w:rsidRDefault="00A31108" w:rsidP="000A0569">
            <w:pPr>
              <w:pStyle w:val="aff8"/>
              <w:ind w:firstLineChars="0" w:firstLine="0"/>
              <w:jc w:val="center"/>
            </w:pPr>
            <w:r>
              <w:rPr>
                <w:rFonts w:hint="eastAsia"/>
              </w:rPr>
              <w:t>0</w:t>
            </w:r>
            <w:r>
              <w:t>0H</w:t>
            </w:r>
          </w:p>
        </w:tc>
        <w:tc>
          <w:tcPr>
            <w:tcW w:w="1418" w:type="dxa"/>
            <w:tcBorders>
              <w:top w:val="single" w:sz="8" w:space="0" w:color="008000"/>
              <w:bottom w:val="single" w:sz="8" w:space="0" w:color="008000"/>
            </w:tcBorders>
          </w:tcPr>
          <w:p w14:paraId="5E51C0F6" w14:textId="56EFC2D1" w:rsidR="00CF1DD8" w:rsidRDefault="00A150BB" w:rsidP="000A0569">
            <w:pPr>
              <w:pStyle w:val="aff8"/>
              <w:ind w:firstLineChars="0" w:firstLine="0"/>
              <w:jc w:val="center"/>
            </w:pPr>
            <w:r>
              <w:t>2AH</w:t>
            </w:r>
          </w:p>
        </w:tc>
      </w:tr>
      <w:tr w:rsidR="00CF1DD8" w14:paraId="6E0E4F03" w14:textId="77777777" w:rsidTr="009E1C4E">
        <w:trPr>
          <w:jc w:val="center"/>
        </w:trPr>
        <w:tc>
          <w:tcPr>
            <w:tcW w:w="1418" w:type="dxa"/>
            <w:tcBorders>
              <w:top w:val="nil"/>
              <w:bottom w:val="single" w:sz="12" w:space="0" w:color="008000"/>
            </w:tcBorders>
          </w:tcPr>
          <w:p w14:paraId="1E8D81C4" w14:textId="3C7043BE" w:rsidR="00CF1DD8" w:rsidRDefault="009E1C4E" w:rsidP="000A0569">
            <w:pPr>
              <w:pStyle w:val="aff8"/>
              <w:ind w:firstLineChars="0" w:firstLine="0"/>
              <w:jc w:val="center"/>
            </w:pPr>
            <w:r>
              <w:t>SYSCALL</w:t>
            </w:r>
          </w:p>
        </w:tc>
        <w:tc>
          <w:tcPr>
            <w:tcW w:w="1417" w:type="dxa"/>
            <w:tcBorders>
              <w:top w:val="nil"/>
              <w:bottom w:val="single" w:sz="12" w:space="0" w:color="008000"/>
            </w:tcBorders>
          </w:tcPr>
          <w:p w14:paraId="35B80C1D" w14:textId="42947627" w:rsidR="00CF1DD8" w:rsidRDefault="00A150BB" w:rsidP="000A0569">
            <w:pPr>
              <w:pStyle w:val="aff8"/>
              <w:ind w:firstLineChars="0" w:firstLine="0"/>
              <w:jc w:val="center"/>
            </w:pPr>
            <w:r>
              <w:rPr>
                <w:rFonts w:hint="eastAsia"/>
              </w:rPr>
              <w:t>0</w:t>
            </w:r>
            <w:r>
              <w:t>0H</w:t>
            </w:r>
          </w:p>
        </w:tc>
        <w:tc>
          <w:tcPr>
            <w:tcW w:w="1418" w:type="dxa"/>
            <w:tcBorders>
              <w:top w:val="nil"/>
              <w:bottom w:val="single" w:sz="12" w:space="0" w:color="008000"/>
            </w:tcBorders>
          </w:tcPr>
          <w:p w14:paraId="70B596CD" w14:textId="383058D6" w:rsidR="00CF1DD8" w:rsidRDefault="00A150BB" w:rsidP="000A0569">
            <w:pPr>
              <w:pStyle w:val="aff8"/>
              <w:ind w:firstLineChars="0" w:firstLine="0"/>
              <w:jc w:val="center"/>
            </w:pPr>
            <w:r>
              <w:t>0CH</w:t>
            </w:r>
          </w:p>
        </w:tc>
      </w:tr>
    </w:tbl>
    <w:p w14:paraId="1993D57E" w14:textId="70A69171" w:rsidR="00E31EBC" w:rsidRDefault="00C20498" w:rsidP="006A5C9A">
      <w:pPr>
        <w:ind w:firstLineChars="200" w:firstLine="480"/>
      </w:pPr>
      <w:r>
        <w:rPr>
          <w:rFonts w:hint="eastAsia"/>
        </w:rPr>
        <w:t>在</w:t>
      </w:r>
      <w:r>
        <w:rPr>
          <w:rFonts w:hint="eastAsia"/>
        </w:rPr>
        <w:t>ALU</w:t>
      </w:r>
      <w:r>
        <w:rPr>
          <w:rFonts w:hint="eastAsia"/>
        </w:rPr>
        <w:t>控制逻辑中，当且仅当指令为</w:t>
      </w:r>
      <w:r>
        <w:rPr>
          <w:rFonts w:hint="eastAsia"/>
        </w:rPr>
        <w:t>SLT</w:t>
      </w:r>
      <w:r>
        <w:rPr>
          <w:rFonts w:hint="eastAsia"/>
        </w:rPr>
        <w:t>时，</w:t>
      </w:r>
      <w:r>
        <w:rPr>
          <w:rFonts w:hint="eastAsia"/>
        </w:rPr>
        <w:t>ALU</w:t>
      </w:r>
      <w:r w:rsidR="00525869">
        <w:rPr>
          <w:rFonts w:hint="eastAsia"/>
        </w:rPr>
        <w:t>控制器输出比较信号</w:t>
      </w:r>
      <w:r w:rsidR="00525869">
        <w:rPr>
          <w:rFonts w:hint="eastAsia"/>
        </w:rPr>
        <w:t>0</w:t>
      </w:r>
      <w:r w:rsidR="00525869">
        <w:t>BH</w:t>
      </w:r>
      <w:r w:rsidR="00525869">
        <w:rPr>
          <w:rFonts w:hint="eastAsia"/>
        </w:rPr>
        <w:t>，其余情况均输出加法信号</w:t>
      </w:r>
      <w:r w:rsidR="00525869">
        <w:rPr>
          <w:rFonts w:hint="eastAsia"/>
        </w:rPr>
        <w:t>0</w:t>
      </w:r>
      <w:r w:rsidR="00525869">
        <w:t>5H</w:t>
      </w:r>
      <w:r w:rsidR="00525869">
        <w:rPr>
          <w:rFonts w:hint="eastAsia"/>
        </w:rPr>
        <w:t>。</w:t>
      </w:r>
    </w:p>
    <w:p w14:paraId="41268D7E" w14:textId="4758DCB7" w:rsidR="00A4296D" w:rsidRDefault="00A4296D" w:rsidP="006A5C9A">
      <w:pPr>
        <w:ind w:firstLineChars="200" w:firstLine="480"/>
      </w:pPr>
      <w:r>
        <w:rPr>
          <w:rFonts w:hint="eastAsia"/>
        </w:rPr>
        <w:lastRenderedPageBreak/>
        <w:t>在控制信号电路中</w:t>
      </w:r>
      <w:r w:rsidR="006B5A5D">
        <w:rPr>
          <w:rFonts w:hint="eastAsia"/>
        </w:rPr>
        <w:t>，根据各指令的功能，</w:t>
      </w:r>
      <w:r w:rsidR="007A6BAC">
        <w:rPr>
          <w:rFonts w:hint="eastAsia"/>
        </w:rPr>
        <w:t>输出对应的控制信号。</w:t>
      </w:r>
      <w:r w:rsidR="007A6BAC">
        <w:rPr>
          <w:rFonts w:hint="eastAsia"/>
        </w:rPr>
        <w:t>LW</w:t>
      </w:r>
      <w:r w:rsidR="007A6BAC">
        <w:rPr>
          <w:rFonts w:hint="eastAsia"/>
        </w:rPr>
        <w:t>指令需要写入寄存器</w:t>
      </w:r>
      <w:r w:rsidR="00C81791">
        <w:rPr>
          <w:rFonts w:hint="eastAsia"/>
        </w:rPr>
        <w:t>、</w:t>
      </w:r>
      <w:r w:rsidR="009B0AD6">
        <w:rPr>
          <w:rFonts w:hint="eastAsia"/>
        </w:rPr>
        <w:t>将存储器的数据写入寄存器、</w:t>
      </w:r>
      <w:r w:rsidR="004242BE">
        <w:rPr>
          <w:rFonts w:hint="eastAsia"/>
        </w:rPr>
        <w:t>将立即数位扩展后和寄存器</w:t>
      </w:r>
      <w:r w:rsidR="004242BE">
        <w:rPr>
          <w:rFonts w:hint="eastAsia"/>
        </w:rPr>
        <w:t>R1</w:t>
      </w:r>
      <w:r w:rsidR="004242BE">
        <w:rPr>
          <w:rFonts w:hint="eastAsia"/>
        </w:rPr>
        <w:t>的输出相加。故需要</w:t>
      </w:r>
      <w:r w:rsidR="004242BE">
        <w:rPr>
          <w:rFonts w:hint="eastAsia"/>
        </w:rPr>
        <w:t>Reg</w:t>
      </w:r>
      <w:r w:rsidR="004242BE">
        <w:t>Write</w:t>
      </w:r>
      <w:r w:rsidR="004242BE">
        <w:rPr>
          <w:rFonts w:hint="eastAsia"/>
        </w:rPr>
        <w:t>、</w:t>
      </w:r>
      <w:r w:rsidR="004242BE">
        <w:rPr>
          <w:rFonts w:hint="eastAsia"/>
        </w:rPr>
        <w:t>MenToReg</w:t>
      </w:r>
      <w:r w:rsidR="004242BE">
        <w:rPr>
          <w:rFonts w:hint="eastAsia"/>
        </w:rPr>
        <w:t>、</w:t>
      </w:r>
      <w:r w:rsidR="004242BE">
        <w:rPr>
          <w:rFonts w:hint="eastAsia"/>
        </w:rPr>
        <w:t>AluSrc</w:t>
      </w:r>
      <w:r w:rsidR="004242BE">
        <w:rPr>
          <w:rFonts w:hint="eastAsia"/>
        </w:rPr>
        <w:t>信号</w:t>
      </w:r>
      <w:r w:rsidR="00811133">
        <w:rPr>
          <w:rFonts w:hint="eastAsia"/>
        </w:rPr>
        <w:t>为</w:t>
      </w:r>
      <w:r w:rsidR="00811133">
        <w:rPr>
          <w:rFonts w:hint="eastAsia"/>
        </w:rPr>
        <w:t>1</w:t>
      </w:r>
      <w:r w:rsidR="00811133">
        <w:rPr>
          <w:rFonts w:hint="eastAsia"/>
        </w:rPr>
        <w:t>。</w:t>
      </w:r>
      <w:r w:rsidR="00001E2E">
        <w:rPr>
          <w:rFonts w:hint="eastAsia"/>
        </w:rPr>
        <w:t>SW</w:t>
      </w:r>
      <w:r w:rsidR="00001E2E">
        <w:rPr>
          <w:rFonts w:hint="eastAsia"/>
        </w:rPr>
        <w:t>指令需要写入存储器、将立即数位扩展后和寄存器</w:t>
      </w:r>
      <w:r w:rsidR="00001E2E">
        <w:rPr>
          <w:rFonts w:hint="eastAsia"/>
        </w:rPr>
        <w:t>R1</w:t>
      </w:r>
      <w:r w:rsidR="00001E2E">
        <w:rPr>
          <w:rFonts w:hint="eastAsia"/>
        </w:rPr>
        <w:t>的输出相加，故</w:t>
      </w:r>
      <w:r w:rsidR="007343F9">
        <w:rPr>
          <w:rFonts w:hint="eastAsia"/>
        </w:rPr>
        <w:t>需要</w:t>
      </w:r>
      <w:r w:rsidR="007343F9">
        <w:rPr>
          <w:rFonts w:hint="eastAsia"/>
        </w:rPr>
        <w:t>MemWrite</w:t>
      </w:r>
      <w:r w:rsidR="007343F9">
        <w:rPr>
          <w:rFonts w:hint="eastAsia"/>
        </w:rPr>
        <w:t>、</w:t>
      </w:r>
      <w:r w:rsidR="007343F9">
        <w:rPr>
          <w:rFonts w:hint="eastAsia"/>
        </w:rPr>
        <w:t>AluSrc</w:t>
      </w:r>
      <w:r w:rsidR="007343F9">
        <w:rPr>
          <w:rFonts w:hint="eastAsia"/>
        </w:rPr>
        <w:t>信号为</w:t>
      </w:r>
      <w:r w:rsidR="007343F9">
        <w:rPr>
          <w:rFonts w:hint="eastAsia"/>
        </w:rPr>
        <w:t>1</w:t>
      </w:r>
      <w:r w:rsidR="007343F9">
        <w:rPr>
          <w:rFonts w:hint="eastAsia"/>
        </w:rPr>
        <w:t>。</w:t>
      </w:r>
      <w:r w:rsidR="007343F9">
        <w:rPr>
          <w:rFonts w:hint="eastAsia"/>
        </w:rPr>
        <w:t>BEQ</w:t>
      </w:r>
      <w:r w:rsidR="007343F9">
        <w:rPr>
          <w:rFonts w:hint="eastAsia"/>
        </w:rPr>
        <w:t>指令</w:t>
      </w:r>
      <w:r w:rsidR="00382F81">
        <w:rPr>
          <w:rFonts w:hint="eastAsia"/>
        </w:rPr>
        <w:t>只需要</w:t>
      </w:r>
      <w:r w:rsidR="00382F81">
        <w:rPr>
          <w:rFonts w:hint="eastAsia"/>
        </w:rPr>
        <w:t>Beq</w:t>
      </w:r>
      <w:r w:rsidR="00382F81">
        <w:rPr>
          <w:rFonts w:hint="eastAsia"/>
        </w:rPr>
        <w:t>信号为</w:t>
      </w:r>
      <w:r w:rsidR="00382F81">
        <w:rPr>
          <w:rFonts w:hint="eastAsia"/>
        </w:rPr>
        <w:t>1</w:t>
      </w:r>
      <w:r w:rsidR="00382F81">
        <w:rPr>
          <w:rFonts w:hint="eastAsia"/>
        </w:rPr>
        <w:t>，</w:t>
      </w:r>
      <w:r w:rsidR="0012794F">
        <w:rPr>
          <w:rFonts w:hint="eastAsia"/>
        </w:rPr>
        <w:t>BNE</w:t>
      </w:r>
      <w:r w:rsidR="0012794F">
        <w:rPr>
          <w:rFonts w:hint="eastAsia"/>
        </w:rPr>
        <w:t>指令只需要</w:t>
      </w:r>
      <w:r w:rsidR="0012794F">
        <w:rPr>
          <w:rFonts w:hint="eastAsia"/>
        </w:rPr>
        <w:t>Bne</w:t>
      </w:r>
      <w:r w:rsidR="0012794F">
        <w:rPr>
          <w:rFonts w:hint="eastAsia"/>
        </w:rPr>
        <w:t>信号为</w:t>
      </w:r>
      <w:r w:rsidR="0012794F">
        <w:rPr>
          <w:rFonts w:hint="eastAsia"/>
        </w:rPr>
        <w:t>1</w:t>
      </w:r>
      <w:r w:rsidR="0012794F">
        <w:rPr>
          <w:rFonts w:hint="eastAsia"/>
        </w:rPr>
        <w:t>。</w:t>
      </w:r>
      <w:r w:rsidR="0012794F">
        <w:rPr>
          <w:rFonts w:hint="eastAsia"/>
        </w:rPr>
        <w:t>ADDI</w:t>
      </w:r>
      <w:r w:rsidR="0012794F">
        <w:rPr>
          <w:rFonts w:hint="eastAsia"/>
        </w:rPr>
        <w:t>指令需要写入寄存器</w:t>
      </w:r>
      <w:r w:rsidR="005960DE">
        <w:rPr>
          <w:rFonts w:hint="eastAsia"/>
        </w:rPr>
        <w:t>、将立即数位扩展后和寄存器</w:t>
      </w:r>
      <w:r w:rsidR="005960DE">
        <w:rPr>
          <w:rFonts w:hint="eastAsia"/>
        </w:rPr>
        <w:t>R1</w:t>
      </w:r>
      <w:r w:rsidR="005960DE">
        <w:rPr>
          <w:rFonts w:hint="eastAsia"/>
        </w:rPr>
        <w:t>的输出相加，故需要</w:t>
      </w:r>
      <w:r w:rsidR="005960DE">
        <w:rPr>
          <w:rFonts w:hint="eastAsia"/>
        </w:rPr>
        <w:t>RegWrite</w:t>
      </w:r>
      <w:r w:rsidR="005960DE">
        <w:rPr>
          <w:rFonts w:hint="eastAsia"/>
        </w:rPr>
        <w:t>、</w:t>
      </w:r>
      <w:r w:rsidR="005960DE">
        <w:rPr>
          <w:rFonts w:hint="eastAsia"/>
        </w:rPr>
        <w:t>AluSrc</w:t>
      </w:r>
      <w:r w:rsidR="005960DE">
        <w:rPr>
          <w:rFonts w:hint="eastAsia"/>
        </w:rPr>
        <w:t>信号为</w:t>
      </w:r>
      <w:r w:rsidR="005960DE">
        <w:rPr>
          <w:rFonts w:hint="eastAsia"/>
        </w:rPr>
        <w:t>1</w:t>
      </w:r>
      <w:r w:rsidR="005960DE">
        <w:rPr>
          <w:rFonts w:hint="eastAsia"/>
        </w:rPr>
        <w:t>。</w:t>
      </w:r>
      <w:r w:rsidR="002B4A82">
        <w:rPr>
          <w:rFonts w:hint="eastAsia"/>
        </w:rPr>
        <w:t>R</w:t>
      </w:r>
      <w:r w:rsidR="002B4A82">
        <w:rPr>
          <w:rFonts w:hint="eastAsia"/>
        </w:rPr>
        <w:t>型指令则需要</w:t>
      </w:r>
      <w:r w:rsidR="00C06AE8">
        <w:rPr>
          <w:rFonts w:hint="eastAsia"/>
        </w:rPr>
        <w:t>指令的第</w:t>
      </w:r>
      <w:r w:rsidR="00C06AE8">
        <w:rPr>
          <w:rFonts w:hint="eastAsia"/>
        </w:rPr>
        <w:t>11~15</w:t>
      </w:r>
      <w:r w:rsidR="00C06AE8">
        <w:rPr>
          <w:rFonts w:hint="eastAsia"/>
        </w:rPr>
        <w:t>位作为寄存器的写入地址</w:t>
      </w:r>
      <w:r w:rsidR="000667CF">
        <w:rPr>
          <w:rFonts w:hint="eastAsia"/>
        </w:rPr>
        <w:t>、写入寄存器，故需要</w:t>
      </w:r>
      <w:r w:rsidR="000667CF">
        <w:rPr>
          <w:rFonts w:hint="eastAsia"/>
        </w:rPr>
        <w:t>RegDst</w:t>
      </w:r>
      <w:r w:rsidR="000667CF">
        <w:rPr>
          <w:rFonts w:hint="eastAsia"/>
        </w:rPr>
        <w:t>、</w:t>
      </w:r>
      <w:r w:rsidR="000667CF">
        <w:rPr>
          <w:rFonts w:hint="eastAsia"/>
        </w:rPr>
        <w:t>RegWrite</w:t>
      </w:r>
      <w:r w:rsidR="000667CF">
        <w:rPr>
          <w:rFonts w:hint="eastAsia"/>
        </w:rPr>
        <w:t>信号为</w:t>
      </w:r>
      <w:r w:rsidR="000667CF">
        <w:rPr>
          <w:rFonts w:hint="eastAsia"/>
        </w:rPr>
        <w:t>1</w:t>
      </w:r>
      <w:r w:rsidR="000667CF">
        <w:rPr>
          <w:rFonts w:hint="eastAsia"/>
        </w:rPr>
        <w:t>。</w:t>
      </w:r>
      <w:r w:rsidR="00455F02">
        <w:rPr>
          <w:rFonts w:hint="eastAsia"/>
        </w:rPr>
        <w:t>最后</w:t>
      </w:r>
      <w:r w:rsidR="007C5CA0">
        <w:rPr>
          <w:rFonts w:hint="eastAsia"/>
        </w:rPr>
        <w:t>SYSCALL</w:t>
      </w:r>
      <w:r w:rsidR="00455F02">
        <w:rPr>
          <w:rFonts w:hint="eastAsia"/>
        </w:rPr>
        <w:t>指令</w:t>
      </w:r>
      <w:r w:rsidR="007C5CA0">
        <w:rPr>
          <w:rFonts w:hint="eastAsia"/>
        </w:rPr>
        <w:t>则只需要停机信号</w:t>
      </w:r>
      <w:r w:rsidR="007C5CA0">
        <w:rPr>
          <w:rFonts w:hint="eastAsia"/>
        </w:rPr>
        <w:t>Halt</w:t>
      </w:r>
      <w:r w:rsidR="007C5CA0">
        <w:rPr>
          <w:rFonts w:hint="eastAsia"/>
        </w:rPr>
        <w:t>为</w:t>
      </w:r>
      <w:r w:rsidR="007C5CA0">
        <w:rPr>
          <w:rFonts w:hint="eastAsia"/>
        </w:rPr>
        <w:t>1</w:t>
      </w:r>
      <w:r w:rsidR="007C5CA0">
        <w:rPr>
          <w:rFonts w:hint="eastAsia"/>
        </w:rPr>
        <w:t>即可。</w:t>
      </w:r>
    </w:p>
    <w:p w14:paraId="37183145" w14:textId="18AE3471" w:rsidR="00CE36AA" w:rsidRDefault="00CE36AA" w:rsidP="006A5C9A">
      <w:pPr>
        <w:ind w:firstLineChars="200" w:firstLine="480"/>
      </w:pPr>
      <w:r>
        <w:rPr>
          <w:rFonts w:hint="eastAsia"/>
        </w:rPr>
        <w:t>根据以上控制器的设计思路，绘制电路图如下所示：</w:t>
      </w:r>
    </w:p>
    <w:p w14:paraId="6E1E8DDE" w14:textId="663F5CED" w:rsidR="00CE36AA" w:rsidRDefault="00884E87" w:rsidP="005F529C">
      <w:r>
        <w:rPr>
          <w:noProof/>
        </w:rPr>
        <w:drawing>
          <wp:inline distT="0" distB="0" distL="0" distR="0" wp14:anchorId="043A7AAD" wp14:editId="0F35C532">
            <wp:extent cx="5688965" cy="4450715"/>
            <wp:effectExtent l="0" t="0" r="698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965" cy="4450715"/>
                    </a:xfrm>
                    <a:prstGeom prst="rect">
                      <a:avLst/>
                    </a:prstGeom>
                  </pic:spPr>
                </pic:pic>
              </a:graphicData>
            </a:graphic>
          </wp:inline>
        </w:drawing>
      </w:r>
    </w:p>
    <w:p w14:paraId="27DCD973" w14:textId="08B2A4EA" w:rsidR="005F529C" w:rsidRPr="00CF1DD8" w:rsidRDefault="005F529C" w:rsidP="005F529C">
      <w:pPr>
        <w:pStyle w:val="aff1"/>
        <w:spacing w:before="91" w:after="91"/>
      </w:pPr>
      <w:r>
        <w:rPr>
          <w:rFonts w:hint="eastAsia"/>
        </w:rPr>
        <w:t>图1.</w:t>
      </w:r>
      <w:r w:rsidR="002C40FE">
        <w:t>3</w:t>
      </w:r>
      <w:r>
        <w:t xml:space="preserve"> </w:t>
      </w:r>
      <w:r>
        <w:rPr>
          <w:rFonts w:hint="eastAsia"/>
        </w:rPr>
        <w:t>单周期硬布线控制器电路</w:t>
      </w:r>
    </w:p>
    <w:p w14:paraId="5C959C7A" w14:textId="5C920F05" w:rsidR="00814DE7" w:rsidRDefault="00814DE7" w:rsidP="00814DE7">
      <w:pPr>
        <w:pStyle w:val="30"/>
        <w:spacing w:before="229" w:after="229"/>
      </w:pPr>
      <w:r>
        <w:rPr>
          <w:rFonts w:hint="eastAsia"/>
        </w:rPr>
        <w:lastRenderedPageBreak/>
        <w:t>多周期</w:t>
      </w:r>
      <w:r>
        <w:rPr>
          <w:rFonts w:hint="eastAsia"/>
        </w:rPr>
        <w:t>MIPS</w:t>
      </w:r>
      <w:r>
        <w:rPr>
          <w:rFonts w:hint="eastAsia"/>
        </w:rPr>
        <w:t>微程序</w:t>
      </w:r>
      <w:r>
        <w:rPr>
          <w:rFonts w:hint="eastAsia"/>
        </w:rPr>
        <w:t>CPU</w:t>
      </w:r>
      <w:r>
        <w:rPr>
          <w:rFonts w:hint="eastAsia"/>
        </w:rPr>
        <w:t>的方案设计</w:t>
      </w:r>
    </w:p>
    <w:p w14:paraId="6A5721C8" w14:textId="1FA17117" w:rsidR="00316114" w:rsidRPr="00316114" w:rsidRDefault="00316114" w:rsidP="00316114">
      <w:pPr>
        <w:pStyle w:val="4"/>
        <w:ind w:left="1342"/>
      </w:pPr>
      <w:r>
        <w:rPr>
          <w:rFonts w:hint="eastAsia"/>
        </w:rPr>
        <w:t>多周期</w:t>
      </w:r>
      <w:r>
        <w:rPr>
          <w:rFonts w:hint="eastAsia"/>
        </w:rPr>
        <w:t>MIPS</w:t>
      </w:r>
      <w:r>
        <w:rPr>
          <w:rFonts w:hint="eastAsia"/>
        </w:rPr>
        <w:t>微程序</w:t>
      </w:r>
      <w:r>
        <w:rPr>
          <w:rFonts w:hint="eastAsia"/>
        </w:rPr>
        <w:t>CPU</w:t>
      </w:r>
      <w:r>
        <w:rPr>
          <w:rFonts w:hint="eastAsia"/>
        </w:rPr>
        <w:t>通路</w:t>
      </w:r>
      <w:r w:rsidR="0059047E">
        <w:rPr>
          <w:rFonts w:hint="eastAsia"/>
        </w:rPr>
        <w:t>的</w:t>
      </w:r>
      <w:r>
        <w:rPr>
          <w:rFonts w:hint="eastAsia"/>
        </w:rPr>
        <w:t>设计</w:t>
      </w:r>
    </w:p>
    <w:p w14:paraId="64C7C5BF" w14:textId="34835114" w:rsidR="00CC0E9B" w:rsidRDefault="00CC0E9B" w:rsidP="00CC0E9B">
      <w:pPr>
        <w:pStyle w:val="a3"/>
        <w:ind w:firstLine="480"/>
      </w:pPr>
      <w:r>
        <w:rPr>
          <w:rFonts w:hint="eastAsia"/>
        </w:rPr>
        <w:t>首先根据提供的多周期</w:t>
      </w:r>
      <w:r>
        <w:rPr>
          <w:rFonts w:hint="eastAsia"/>
        </w:rPr>
        <w:t>CPU</w:t>
      </w:r>
      <w:r>
        <w:rPr>
          <w:rFonts w:hint="eastAsia"/>
        </w:rPr>
        <w:t>的参考通路，绘制多周期微程序</w:t>
      </w:r>
      <w:r w:rsidR="00282F54">
        <w:rPr>
          <w:rFonts w:hint="eastAsia"/>
        </w:rPr>
        <w:t>CPU</w:t>
      </w:r>
      <w:r>
        <w:rPr>
          <w:rFonts w:hint="eastAsia"/>
        </w:rPr>
        <w:t>电路。如下图所示。</w:t>
      </w:r>
    </w:p>
    <w:p w14:paraId="09FA500B" w14:textId="183291A9" w:rsidR="00CC0E9B" w:rsidRDefault="00282F54" w:rsidP="00282F54">
      <w:pPr>
        <w:pStyle w:val="a3"/>
        <w:ind w:firstLineChars="0" w:firstLine="0"/>
        <w:jc w:val="center"/>
      </w:pPr>
      <w:r>
        <w:rPr>
          <w:noProof/>
        </w:rPr>
        <w:drawing>
          <wp:inline distT="0" distB="0" distL="0" distR="0" wp14:anchorId="67460A6C" wp14:editId="115903AF">
            <wp:extent cx="5688965" cy="3531235"/>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3531235"/>
                    </a:xfrm>
                    <a:prstGeom prst="rect">
                      <a:avLst/>
                    </a:prstGeom>
                  </pic:spPr>
                </pic:pic>
              </a:graphicData>
            </a:graphic>
          </wp:inline>
        </w:drawing>
      </w:r>
    </w:p>
    <w:p w14:paraId="670ABFA2" w14:textId="486D5C4E" w:rsidR="00282F54" w:rsidRDefault="00282F54" w:rsidP="00282F54">
      <w:pPr>
        <w:pStyle w:val="aff1"/>
        <w:spacing w:before="91" w:after="91"/>
      </w:pPr>
      <w:r>
        <w:rPr>
          <w:rFonts w:hint="eastAsia"/>
        </w:rPr>
        <w:t>图1.</w:t>
      </w:r>
      <w:r w:rsidR="002C40FE">
        <w:t>4</w:t>
      </w:r>
      <w:r>
        <w:t xml:space="preserve"> </w:t>
      </w:r>
      <w:r>
        <w:rPr>
          <w:rFonts w:hint="eastAsia"/>
        </w:rPr>
        <w:t>多周期微程序CPU电路</w:t>
      </w:r>
    </w:p>
    <w:p w14:paraId="14FC689D" w14:textId="07E4AE36" w:rsidR="008C5345" w:rsidRDefault="008C5345" w:rsidP="0059047E">
      <w:pPr>
        <w:pStyle w:val="4"/>
        <w:ind w:left="1342"/>
      </w:pPr>
      <w:r>
        <w:rPr>
          <w:rFonts w:hint="eastAsia"/>
        </w:rPr>
        <w:t>微程序控制器电路的设计</w:t>
      </w:r>
    </w:p>
    <w:p w14:paraId="542C1418" w14:textId="3F9368BF" w:rsidR="00042047" w:rsidRDefault="00042047" w:rsidP="008C5345">
      <w:pPr>
        <w:ind w:firstLineChars="200" w:firstLine="480"/>
      </w:pPr>
      <w:r>
        <w:rPr>
          <w:rFonts w:hint="eastAsia"/>
        </w:rPr>
        <w:t>指令译码逻辑电路和单周期硬布线控制器中的一致，此处不再赘述。</w:t>
      </w:r>
    </w:p>
    <w:p w14:paraId="15263025" w14:textId="2BA60040" w:rsidR="00042047" w:rsidRDefault="00042047" w:rsidP="008C5345">
      <w:pPr>
        <w:ind w:firstLineChars="200" w:firstLine="480"/>
      </w:pPr>
      <w:r>
        <w:rPr>
          <w:rFonts w:hint="eastAsia"/>
        </w:rPr>
        <w:t>在</w:t>
      </w:r>
      <w:r>
        <w:rPr>
          <w:rFonts w:hint="eastAsia"/>
        </w:rPr>
        <w:t>ALU</w:t>
      </w:r>
      <w:r>
        <w:rPr>
          <w:rFonts w:hint="eastAsia"/>
        </w:rPr>
        <w:t>控制器逻辑中，当</w:t>
      </w:r>
      <w:r>
        <w:rPr>
          <w:rFonts w:hint="eastAsia"/>
        </w:rPr>
        <w:t>ALU_</w:t>
      </w:r>
      <w:r>
        <w:t>Control</w:t>
      </w:r>
      <w:r>
        <w:rPr>
          <w:rFonts w:hint="eastAsia"/>
        </w:rPr>
        <w:t>为</w:t>
      </w:r>
      <w:r>
        <w:rPr>
          <w:rFonts w:hint="eastAsia"/>
        </w:rPr>
        <w:t>00</w:t>
      </w:r>
      <w:r>
        <w:rPr>
          <w:rFonts w:hint="eastAsia"/>
        </w:rPr>
        <w:t>时运算器做加法，</w:t>
      </w:r>
      <w:r w:rsidR="00B72A9D">
        <w:rPr>
          <w:rFonts w:hint="eastAsia"/>
        </w:rPr>
        <w:t>为</w:t>
      </w:r>
      <w:r w:rsidR="00B72A9D">
        <w:rPr>
          <w:rFonts w:hint="eastAsia"/>
        </w:rPr>
        <w:t>01</w:t>
      </w:r>
      <w:r w:rsidR="00B72A9D">
        <w:rPr>
          <w:rFonts w:hint="eastAsia"/>
        </w:rPr>
        <w:t>时做减法，为</w:t>
      </w:r>
      <w:r w:rsidR="00B72A9D">
        <w:rPr>
          <w:rFonts w:hint="eastAsia"/>
        </w:rPr>
        <w:t>10</w:t>
      </w:r>
      <w:r w:rsidR="00B72A9D">
        <w:rPr>
          <w:rFonts w:hint="eastAsia"/>
        </w:rPr>
        <w:t>时由</w:t>
      </w:r>
      <w:r w:rsidR="004304C9">
        <w:rPr>
          <w:rFonts w:hint="eastAsia"/>
        </w:rPr>
        <w:t>FUNC</w:t>
      </w:r>
      <w:r w:rsidR="00B72A9D">
        <w:rPr>
          <w:rFonts w:hint="eastAsia"/>
        </w:rPr>
        <w:t>决定</w:t>
      </w:r>
      <w:r w:rsidR="004304C9">
        <w:rPr>
          <w:rFonts w:hint="eastAsia"/>
        </w:rPr>
        <w:t>，此时仅当</w:t>
      </w:r>
      <w:r w:rsidR="004304C9">
        <w:rPr>
          <w:rFonts w:hint="eastAsia"/>
        </w:rPr>
        <w:t>FUNC</w:t>
      </w:r>
      <w:r w:rsidR="004304C9">
        <w:rPr>
          <w:rFonts w:hint="eastAsia"/>
        </w:rPr>
        <w:t>为</w:t>
      </w:r>
      <w:r w:rsidR="004304C9">
        <w:rPr>
          <w:rFonts w:hint="eastAsia"/>
        </w:rPr>
        <w:t>2</w:t>
      </w:r>
      <w:r w:rsidR="004304C9">
        <w:t>AH</w:t>
      </w:r>
      <w:r w:rsidR="004304C9">
        <w:rPr>
          <w:rFonts w:hint="eastAsia"/>
        </w:rPr>
        <w:t>时执行比较操作。</w:t>
      </w:r>
    </w:p>
    <w:p w14:paraId="1A645D50" w14:textId="06C2BE51" w:rsidR="004304C9" w:rsidRDefault="004304C9" w:rsidP="008C5345">
      <w:pPr>
        <w:ind w:firstLineChars="200" w:firstLine="480"/>
      </w:pPr>
      <w:r>
        <w:rPr>
          <w:rFonts w:hint="eastAsia"/>
        </w:rPr>
        <w:t>在控制存储器中需要填写对应的</w:t>
      </w:r>
      <w:r w:rsidR="0027767E">
        <w:rPr>
          <w:rFonts w:hint="eastAsia"/>
        </w:rPr>
        <w:t>控制</w:t>
      </w:r>
      <w:r w:rsidR="00B3144E">
        <w:rPr>
          <w:rFonts w:hint="eastAsia"/>
        </w:rPr>
        <w:t>信号</w:t>
      </w:r>
      <w:r w:rsidR="00D16993">
        <w:rPr>
          <w:rFonts w:hint="eastAsia"/>
        </w:rPr>
        <w:t>，控制信号与指令阶段的对应关系如下表：</w:t>
      </w:r>
    </w:p>
    <w:p w14:paraId="702F720C" w14:textId="13561ECC" w:rsidR="00A04F37" w:rsidRPr="00AE5151" w:rsidRDefault="00A04F37" w:rsidP="00A04F37">
      <w:pPr>
        <w:pStyle w:val="aff1"/>
        <w:keepNext/>
        <w:spacing w:beforeLines="0" w:before="91" w:afterLines="0" w:after="91"/>
        <w:rPr>
          <w:noProof/>
        </w:rPr>
      </w:pPr>
      <w:r>
        <w:rPr>
          <w:rFonts w:hint="eastAsia"/>
        </w:rPr>
        <w:t>表 1</w:t>
      </w:r>
      <w:r>
        <w:t>.</w:t>
      </w:r>
      <w:r w:rsidR="00094F71">
        <w:rPr>
          <w:rFonts w:hint="eastAsia"/>
        </w:rPr>
        <w:t>9</w:t>
      </w:r>
      <w:r>
        <w:rPr>
          <w:rFonts w:hint="eastAsia"/>
        </w:rPr>
        <w:t>指令阶段与对应信号量</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2770"/>
      </w:tblGrid>
      <w:tr w:rsidR="0021143E" w:rsidRPr="00DE14F5" w14:paraId="5CA7D41C" w14:textId="77777777" w:rsidTr="008B75B2">
        <w:trPr>
          <w:jc w:val="center"/>
        </w:trPr>
        <w:tc>
          <w:tcPr>
            <w:tcW w:w="1341" w:type="dxa"/>
            <w:tcBorders>
              <w:top w:val="single" w:sz="12" w:space="0" w:color="008000"/>
              <w:bottom w:val="single" w:sz="8" w:space="0" w:color="008000"/>
            </w:tcBorders>
          </w:tcPr>
          <w:p w14:paraId="67373297" w14:textId="73324A37" w:rsidR="0021143E" w:rsidRDefault="0021143E" w:rsidP="004E7871">
            <w:pPr>
              <w:pStyle w:val="aff8"/>
              <w:ind w:firstLineChars="0" w:firstLine="0"/>
              <w:jc w:val="center"/>
            </w:pPr>
            <w:r>
              <w:rPr>
                <w:rFonts w:hint="eastAsia"/>
              </w:rPr>
              <w:t>指令阶段</w:t>
            </w:r>
          </w:p>
        </w:tc>
        <w:tc>
          <w:tcPr>
            <w:tcW w:w="2770" w:type="dxa"/>
            <w:tcBorders>
              <w:top w:val="single" w:sz="12" w:space="0" w:color="008000"/>
              <w:bottom w:val="single" w:sz="8" w:space="0" w:color="008000"/>
            </w:tcBorders>
          </w:tcPr>
          <w:p w14:paraId="4B9CAAFD" w14:textId="62D859FD" w:rsidR="0021143E" w:rsidRDefault="0021143E" w:rsidP="004E7871">
            <w:pPr>
              <w:pStyle w:val="aff8"/>
              <w:ind w:firstLineChars="0" w:firstLine="0"/>
              <w:jc w:val="center"/>
            </w:pPr>
            <w:r>
              <w:rPr>
                <w:rFonts w:hint="eastAsia"/>
              </w:rPr>
              <w:t>操作流程</w:t>
            </w:r>
          </w:p>
        </w:tc>
      </w:tr>
      <w:tr w:rsidR="0021143E" w:rsidRPr="00DE14F5" w14:paraId="74E1EF62" w14:textId="77777777" w:rsidTr="008B75B2">
        <w:trPr>
          <w:jc w:val="center"/>
        </w:trPr>
        <w:tc>
          <w:tcPr>
            <w:tcW w:w="1341" w:type="dxa"/>
            <w:tcBorders>
              <w:top w:val="single" w:sz="8" w:space="0" w:color="008000"/>
              <w:bottom w:val="single" w:sz="8" w:space="0" w:color="008000"/>
            </w:tcBorders>
          </w:tcPr>
          <w:p w14:paraId="2D810D04" w14:textId="3C617143" w:rsidR="0021143E" w:rsidRDefault="0021143E" w:rsidP="008B75B2">
            <w:pPr>
              <w:pStyle w:val="aff8"/>
              <w:ind w:firstLineChars="0" w:firstLine="0"/>
              <w:jc w:val="center"/>
            </w:pPr>
            <w:r>
              <w:rPr>
                <w:rFonts w:hint="eastAsia"/>
              </w:rPr>
              <w:t>取指令</w:t>
            </w:r>
          </w:p>
        </w:tc>
        <w:tc>
          <w:tcPr>
            <w:tcW w:w="2770" w:type="dxa"/>
            <w:tcBorders>
              <w:top w:val="single" w:sz="8" w:space="0" w:color="008000"/>
              <w:bottom w:val="single" w:sz="8" w:space="0" w:color="008000"/>
            </w:tcBorders>
          </w:tcPr>
          <w:p w14:paraId="1E56B7C7" w14:textId="1D7B9438" w:rsidR="0021143E" w:rsidRPr="00893F8F" w:rsidRDefault="0021143E" w:rsidP="0021143E">
            <w:pPr>
              <w:jc w:val="center"/>
              <w:rPr>
                <w:rFonts w:ascii="Calibri" w:hAnsi="Calibri"/>
                <w:sz w:val="21"/>
                <w:szCs w:val="21"/>
              </w:rPr>
            </w:pPr>
            <w:r w:rsidRPr="00893F8F">
              <w:rPr>
                <w:rFonts w:ascii="Calibri" w:hAnsi="Calibri"/>
                <w:sz w:val="21"/>
                <w:szCs w:val="21"/>
              </w:rPr>
              <w:t>(MEM[PC])</w:t>
            </w:r>
            <w:r w:rsidR="003A4EB2">
              <w:rPr>
                <w:rFonts w:ascii="Calibri" w:hAnsi="Calibri"/>
                <w:sz w:val="21"/>
                <w:szCs w:val="21"/>
              </w:rPr>
              <w:t>-&gt;</w:t>
            </w:r>
            <w:r w:rsidR="003A4EB2" w:rsidRPr="00893F8F">
              <w:rPr>
                <w:rFonts w:ascii="Calibri" w:hAnsi="Calibri"/>
                <w:sz w:val="21"/>
                <w:szCs w:val="21"/>
              </w:rPr>
              <w:t xml:space="preserve"> IR</w:t>
            </w:r>
          </w:p>
          <w:p w14:paraId="4ADD19EF" w14:textId="0C30E838" w:rsidR="0021143E" w:rsidRDefault="003A4EB2" w:rsidP="0021143E">
            <w:pPr>
              <w:pStyle w:val="aff8"/>
              <w:ind w:firstLineChars="0" w:firstLine="0"/>
              <w:jc w:val="center"/>
            </w:pPr>
            <w:r>
              <w:rPr>
                <w:rFonts w:hint="eastAsia"/>
              </w:rPr>
              <w:lastRenderedPageBreak/>
              <w:t xml:space="preserve"> </w:t>
            </w:r>
            <w:r w:rsidR="0021143E">
              <w:rPr>
                <w:rFonts w:hint="eastAsia"/>
              </w:rPr>
              <w:t>(PC)+4</w:t>
            </w:r>
            <w:r>
              <w:t>-&gt;PC</w:t>
            </w:r>
          </w:p>
        </w:tc>
      </w:tr>
      <w:tr w:rsidR="0021143E" w:rsidRPr="00DE14F5" w14:paraId="514C5B45" w14:textId="77777777" w:rsidTr="008B75B2">
        <w:trPr>
          <w:jc w:val="center"/>
        </w:trPr>
        <w:tc>
          <w:tcPr>
            <w:tcW w:w="1341" w:type="dxa"/>
            <w:tcBorders>
              <w:top w:val="single" w:sz="8" w:space="0" w:color="008000"/>
              <w:bottom w:val="single" w:sz="8" w:space="0" w:color="008000"/>
            </w:tcBorders>
          </w:tcPr>
          <w:p w14:paraId="1AA98787" w14:textId="75E7EC9C" w:rsidR="0021143E" w:rsidRDefault="0021143E" w:rsidP="008B75B2">
            <w:pPr>
              <w:pStyle w:val="aff8"/>
              <w:ind w:firstLineChars="0" w:firstLine="0"/>
              <w:jc w:val="center"/>
            </w:pPr>
            <w:r>
              <w:rPr>
                <w:rFonts w:hint="eastAsia"/>
              </w:rPr>
              <w:lastRenderedPageBreak/>
              <w:t>译码</w:t>
            </w:r>
          </w:p>
        </w:tc>
        <w:tc>
          <w:tcPr>
            <w:tcW w:w="2770" w:type="dxa"/>
            <w:tcBorders>
              <w:top w:val="single" w:sz="8" w:space="0" w:color="008000"/>
              <w:bottom w:val="single" w:sz="8" w:space="0" w:color="008000"/>
            </w:tcBorders>
          </w:tcPr>
          <w:p w14:paraId="362802C0" w14:textId="681A0682" w:rsidR="0021143E" w:rsidRDefault="00EC582F" w:rsidP="0021143E">
            <w:pPr>
              <w:pStyle w:val="aff8"/>
              <w:ind w:firstLineChars="0" w:firstLine="0"/>
              <w:jc w:val="center"/>
            </w:pPr>
            <w:r>
              <w:t xml:space="preserve"> </w:t>
            </w:r>
            <w:r w:rsidR="0021143E">
              <w:t>(R[IR[25:21]])</w:t>
            </w:r>
            <w:r>
              <w:t>-&gt;A</w:t>
            </w:r>
          </w:p>
          <w:p w14:paraId="37FE541F" w14:textId="11796E06" w:rsidR="0021143E" w:rsidRDefault="00EC582F" w:rsidP="0021143E">
            <w:pPr>
              <w:pStyle w:val="aff8"/>
              <w:ind w:firstLineChars="0" w:firstLine="0"/>
              <w:jc w:val="center"/>
            </w:pPr>
            <w:r>
              <w:t xml:space="preserve"> </w:t>
            </w:r>
            <w:r w:rsidR="0021143E">
              <w:t>(R[IR[20:16]])</w:t>
            </w:r>
            <w:r>
              <w:t>-&gt;B</w:t>
            </w:r>
          </w:p>
          <w:p w14:paraId="74C10282" w14:textId="1C5B0C00" w:rsidR="0021143E" w:rsidRDefault="0021143E" w:rsidP="0021143E">
            <w:pPr>
              <w:pStyle w:val="aff8"/>
              <w:ind w:firstLineChars="0" w:firstLine="0"/>
              <w:jc w:val="center"/>
            </w:pPr>
            <w:r>
              <w:t>(PC)+(S-EXT(IR[15:0])&lt;&lt;2)</w:t>
            </w:r>
            <w:r w:rsidR="0026023E">
              <w:t xml:space="preserve"> -</w:t>
            </w:r>
            <w:r w:rsidR="0026023E">
              <w:rPr>
                <w:rFonts w:hint="eastAsia"/>
              </w:rPr>
              <w:t>&gt;</w:t>
            </w:r>
            <w:r w:rsidR="0026023E">
              <w:t>C</w:t>
            </w:r>
          </w:p>
        </w:tc>
      </w:tr>
      <w:tr w:rsidR="0021143E" w:rsidRPr="00DE14F5" w14:paraId="53B38382" w14:textId="77777777" w:rsidTr="008B75B2">
        <w:trPr>
          <w:jc w:val="center"/>
        </w:trPr>
        <w:tc>
          <w:tcPr>
            <w:tcW w:w="1341" w:type="dxa"/>
            <w:tcBorders>
              <w:top w:val="single" w:sz="8" w:space="0" w:color="008000"/>
              <w:bottom w:val="single" w:sz="8" w:space="0" w:color="008000"/>
            </w:tcBorders>
          </w:tcPr>
          <w:p w14:paraId="79564F7D" w14:textId="3ACC308F" w:rsidR="0021143E" w:rsidRDefault="0021143E" w:rsidP="008B75B2">
            <w:pPr>
              <w:pStyle w:val="aff8"/>
              <w:ind w:firstLineChars="0" w:firstLine="0"/>
              <w:jc w:val="center"/>
            </w:pPr>
            <w:r>
              <w:rPr>
                <w:rFonts w:hint="eastAsia"/>
              </w:rPr>
              <w:t>LW</w:t>
            </w:r>
            <w:r>
              <w:t>1</w:t>
            </w:r>
          </w:p>
        </w:tc>
        <w:tc>
          <w:tcPr>
            <w:tcW w:w="2770" w:type="dxa"/>
            <w:tcBorders>
              <w:top w:val="single" w:sz="8" w:space="0" w:color="008000"/>
              <w:bottom w:val="single" w:sz="8" w:space="0" w:color="008000"/>
            </w:tcBorders>
          </w:tcPr>
          <w:p w14:paraId="7F345E0D" w14:textId="7E6D8554" w:rsidR="0021143E" w:rsidRDefault="00EC582F" w:rsidP="008B75B2">
            <w:pPr>
              <w:pStyle w:val="aff8"/>
              <w:ind w:firstLineChars="0" w:firstLine="0"/>
              <w:jc w:val="center"/>
            </w:pPr>
            <w:r w:rsidRPr="0021143E">
              <w:t xml:space="preserve"> </w:t>
            </w:r>
            <w:r w:rsidR="0021143E" w:rsidRPr="0021143E">
              <w:t>(A)+ S-EXT(IR[15:0])</w:t>
            </w:r>
            <w:r w:rsidR="0026023E">
              <w:t xml:space="preserve"> -</w:t>
            </w:r>
            <w:r w:rsidR="0026023E">
              <w:rPr>
                <w:rFonts w:hint="eastAsia"/>
              </w:rPr>
              <w:t>&gt;</w:t>
            </w:r>
            <w:r w:rsidR="0026023E">
              <w:t>C</w:t>
            </w:r>
          </w:p>
        </w:tc>
      </w:tr>
      <w:tr w:rsidR="0021143E" w:rsidRPr="00DE14F5" w14:paraId="2BEF85D8" w14:textId="77777777" w:rsidTr="008B75B2">
        <w:trPr>
          <w:jc w:val="center"/>
        </w:trPr>
        <w:tc>
          <w:tcPr>
            <w:tcW w:w="1341" w:type="dxa"/>
            <w:tcBorders>
              <w:top w:val="single" w:sz="8" w:space="0" w:color="008000"/>
              <w:bottom w:val="single" w:sz="8" w:space="0" w:color="008000"/>
            </w:tcBorders>
          </w:tcPr>
          <w:p w14:paraId="28C8E5A0" w14:textId="2488A418" w:rsidR="0021143E" w:rsidRDefault="0021143E" w:rsidP="008B75B2">
            <w:pPr>
              <w:pStyle w:val="aff8"/>
              <w:ind w:firstLineChars="0" w:firstLine="0"/>
              <w:jc w:val="center"/>
            </w:pPr>
            <w:r>
              <w:rPr>
                <w:rFonts w:hint="eastAsia"/>
              </w:rPr>
              <w:t>L</w:t>
            </w:r>
            <w:r>
              <w:t>W2</w:t>
            </w:r>
          </w:p>
        </w:tc>
        <w:tc>
          <w:tcPr>
            <w:tcW w:w="2770" w:type="dxa"/>
            <w:tcBorders>
              <w:top w:val="single" w:sz="8" w:space="0" w:color="008000"/>
              <w:bottom w:val="single" w:sz="8" w:space="0" w:color="008000"/>
            </w:tcBorders>
          </w:tcPr>
          <w:p w14:paraId="3E1DE4F8" w14:textId="1457FB6E" w:rsidR="0021143E" w:rsidRDefault="00EC582F" w:rsidP="0021143E">
            <w:pPr>
              <w:pStyle w:val="aff8"/>
              <w:ind w:firstLineChars="0" w:firstLine="0"/>
              <w:jc w:val="center"/>
            </w:pPr>
            <w:r>
              <w:rPr>
                <w:rFonts w:hint="eastAsia"/>
              </w:rPr>
              <w:t xml:space="preserve"> </w:t>
            </w:r>
            <w:r w:rsidR="0021143E">
              <w:rPr>
                <w:rFonts w:hint="eastAsia"/>
              </w:rPr>
              <w:t>(MEM[PC])</w:t>
            </w:r>
            <w:r>
              <w:t xml:space="preserve"> -&gt;DR</w:t>
            </w:r>
          </w:p>
        </w:tc>
      </w:tr>
      <w:tr w:rsidR="0021143E" w:rsidRPr="00DE14F5" w14:paraId="53080017" w14:textId="77777777" w:rsidTr="008B75B2">
        <w:trPr>
          <w:jc w:val="center"/>
        </w:trPr>
        <w:tc>
          <w:tcPr>
            <w:tcW w:w="1341" w:type="dxa"/>
            <w:tcBorders>
              <w:top w:val="single" w:sz="8" w:space="0" w:color="008000"/>
              <w:bottom w:val="single" w:sz="8" w:space="0" w:color="008000"/>
            </w:tcBorders>
          </w:tcPr>
          <w:p w14:paraId="1EEE82CB" w14:textId="3CC4FF39" w:rsidR="0021143E" w:rsidRDefault="0021143E" w:rsidP="0021143E">
            <w:pPr>
              <w:pStyle w:val="aff8"/>
              <w:ind w:firstLineChars="0" w:firstLine="0"/>
              <w:jc w:val="center"/>
            </w:pPr>
            <w:r>
              <w:rPr>
                <w:rFonts w:hint="eastAsia"/>
              </w:rPr>
              <w:t>L</w:t>
            </w:r>
            <w:r>
              <w:t>W3</w:t>
            </w:r>
          </w:p>
        </w:tc>
        <w:tc>
          <w:tcPr>
            <w:tcW w:w="2770" w:type="dxa"/>
            <w:tcBorders>
              <w:top w:val="single" w:sz="8" w:space="0" w:color="008000"/>
              <w:bottom w:val="single" w:sz="8" w:space="0" w:color="008000"/>
            </w:tcBorders>
          </w:tcPr>
          <w:p w14:paraId="3F1C589F" w14:textId="227CF622" w:rsidR="0021143E" w:rsidRDefault="0021143E" w:rsidP="0021143E">
            <w:pPr>
              <w:pStyle w:val="aff8"/>
              <w:ind w:firstLineChars="0" w:firstLine="0"/>
              <w:jc w:val="center"/>
            </w:pPr>
            <w:r>
              <w:t>(DR)</w:t>
            </w:r>
            <w:r w:rsidR="00EC582F">
              <w:t>-&gt; R[IR[20:16]]</w:t>
            </w:r>
          </w:p>
        </w:tc>
      </w:tr>
      <w:tr w:rsidR="0021143E" w:rsidRPr="00DE14F5" w14:paraId="0FA07E8B" w14:textId="77777777" w:rsidTr="008B75B2">
        <w:trPr>
          <w:jc w:val="center"/>
        </w:trPr>
        <w:tc>
          <w:tcPr>
            <w:tcW w:w="1341" w:type="dxa"/>
            <w:tcBorders>
              <w:top w:val="single" w:sz="8" w:space="0" w:color="008000"/>
              <w:bottom w:val="single" w:sz="8" w:space="0" w:color="008000"/>
            </w:tcBorders>
          </w:tcPr>
          <w:p w14:paraId="74F85A47" w14:textId="4A37E622" w:rsidR="0021143E" w:rsidRDefault="0021143E" w:rsidP="0021143E">
            <w:pPr>
              <w:pStyle w:val="aff8"/>
              <w:ind w:firstLineChars="0" w:firstLine="0"/>
              <w:jc w:val="center"/>
            </w:pPr>
            <w:r>
              <w:rPr>
                <w:rFonts w:hint="eastAsia"/>
              </w:rPr>
              <w:t>S</w:t>
            </w:r>
            <w:r>
              <w:t>W1</w:t>
            </w:r>
          </w:p>
        </w:tc>
        <w:tc>
          <w:tcPr>
            <w:tcW w:w="2770" w:type="dxa"/>
            <w:tcBorders>
              <w:top w:val="single" w:sz="8" w:space="0" w:color="008000"/>
              <w:bottom w:val="single" w:sz="8" w:space="0" w:color="008000"/>
            </w:tcBorders>
          </w:tcPr>
          <w:p w14:paraId="76AC5385" w14:textId="705F2D6A" w:rsidR="0021143E" w:rsidRDefault="00EC582F" w:rsidP="0021143E">
            <w:pPr>
              <w:pStyle w:val="aff8"/>
              <w:ind w:firstLineChars="0" w:firstLine="0"/>
              <w:jc w:val="center"/>
            </w:pPr>
            <w:r>
              <w:rPr>
                <w:rFonts w:hint="eastAsia"/>
              </w:rPr>
              <w:t xml:space="preserve"> </w:t>
            </w:r>
            <w:r w:rsidR="0021143E">
              <w:rPr>
                <w:rFonts w:hint="eastAsia"/>
              </w:rPr>
              <w:t>(A)+</w:t>
            </w:r>
            <w:r w:rsidR="0021143E">
              <w:t xml:space="preserve"> S-EXT(IR[15:0])</w:t>
            </w:r>
            <w:r>
              <w:t xml:space="preserve"> -</w:t>
            </w:r>
            <w:r>
              <w:rPr>
                <w:rFonts w:hint="eastAsia"/>
              </w:rPr>
              <w:t>&gt;</w:t>
            </w:r>
            <w:r>
              <w:t>C</w:t>
            </w:r>
          </w:p>
        </w:tc>
      </w:tr>
      <w:tr w:rsidR="0021143E" w:rsidRPr="00DE14F5" w14:paraId="2CDD7C78" w14:textId="77777777" w:rsidTr="008B75B2">
        <w:trPr>
          <w:jc w:val="center"/>
        </w:trPr>
        <w:tc>
          <w:tcPr>
            <w:tcW w:w="1341" w:type="dxa"/>
            <w:tcBorders>
              <w:top w:val="single" w:sz="8" w:space="0" w:color="008000"/>
              <w:bottom w:val="single" w:sz="8" w:space="0" w:color="008000"/>
            </w:tcBorders>
          </w:tcPr>
          <w:p w14:paraId="1B236401" w14:textId="68492504" w:rsidR="0021143E" w:rsidRDefault="0021143E" w:rsidP="0021143E">
            <w:pPr>
              <w:pStyle w:val="aff8"/>
              <w:ind w:firstLineChars="0" w:firstLine="0"/>
              <w:jc w:val="center"/>
            </w:pPr>
            <w:r>
              <w:rPr>
                <w:rFonts w:hint="eastAsia"/>
              </w:rPr>
              <w:t>S</w:t>
            </w:r>
            <w:r>
              <w:t>W2</w:t>
            </w:r>
          </w:p>
        </w:tc>
        <w:tc>
          <w:tcPr>
            <w:tcW w:w="2770" w:type="dxa"/>
            <w:tcBorders>
              <w:top w:val="single" w:sz="8" w:space="0" w:color="008000"/>
              <w:bottom w:val="single" w:sz="8" w:space="0" w:color="008000"/>
            </w:tcBorders>
          </w:tcPr>
          <w:p w14:paraId="37C0351C" w14:textId="0430A478" w:rsidR="0021143E" w:rsidRDefault="00EC582F" w:rsidP="0021143E">
            <w:pPr>
              <w:pStyle w:val="aff8"/>
              <w:ind w:firstLineChars="0" w:firstLine="0"/>
              <w:jc w:val="center"/>
            </w:pPr>
            <w:r>
              <w:rPr>
                <w:rFonts w:hint="eastAsia"/>
              </w:rPr>
              <w:t xml:space="preserve"> </w:t>
            </w:r>
            <w:r w:rsidR="0021143E">
              <w:rPr>
                <w:rFonts w:hint="eastAsia"/>
              </w:rPr>
              <w:t>(MEM[PC])</w:t>
            </w:r>
            <w:r>
              <w:t>-&gt;DR</w:t>
            </w:r>
          </w:p>
        </w:tc>
      </w:tr>
      <w:tr w:rsidR="0021143E" w:rsidRPr="00DE14F5" w14:paraId="58871307" w14:textId="77777777" w:rsidTr="008B75B2">
        <w:trPr>
          <w:jc w:val="center"/>
        </w:trPr>
        <w:tc>
          <w:tcPr>
            <w:tcW w:w="1341" w:type="dxa"/>
            <w:tcBorders>
              <w:top w:val="single" w:sz="8" w:space="0" w:color="008000"/>
              <w:bottom w:val="single" w:sz="8" w:space="0" w:color="008000"/>
            </w:tcBorders>
          </w:tcPr>
          <w:p w14:paraId="47FCD705" w14:textId="72C2EE5F" w:rsidR="0021143E" w:rsidRDefault="0021143E" w:rsidP="0021143E">
            <w:pPr>
              <w:pStyle w:val="aff8"/>
              <w:ind w:firstLineChars="0" w:firstLine="0"/>
              <w:jc w:val="center"/>
            </w:pPr>
            <w:r>
              <w:rPr>
                <w:rFonts w:hint="eastAsia"/>
              </w:rPr>
              <w:t>R</w:t>
            </w:r>
            <w:r>
              <w:t>TYPE1</w:t>
            </w:r>
          </w:p>
        </w:tc>
        <w:tc>
          <w:tcPr>
            <w:tcW w:w="2770" w:type="dxa"/>
            <w:tcBorders>
              <w:top w:val="single" w:sz="8" w:space="0" w:color="008000"/>
              <w:bottom w:val="single" w:sz="8" w:space="0" w:color="008000"/>
            </w:tcBorders>
          </w:tcPr>
          <w:p w14:paraId="49D1A2F9" w14:textId="23D9D678" w:rsidR="0021143E" w:rsidRDefault="003A4EB2" w:rsidP="003A4EB2">
            <w:pPr>
              <w:pStyle w:val="aff8"/>
              <w:ind w:firstLineChars="0" w:firstLine="0"/>
              <w:jc w:val="center"/>
            </w:pPr>
            <w:r>
              <w:rPr>
                <w:rFonts w:hint="eastAsia"/>
              </w:rPr>
              <w:t>(A)+(B)</w:t>
            </w:r>
            <w:r>
              <w:t>| (</w:t>
            </w:r>
            <w:r>
              <w:rPr>
                <w:rFonts w:hint="eastAsia"/>
              </w:rPr>
              <w:t>(A)</w:t>
            </w:r>
            <w:r>
              <w:t>&lt;</w:t>
            </w:r>
            <w:r>
              <w:rPr>
                <w:rFonts w:hint="eastAsia"/>
              </w:rPr>
              <w:t>(B)</w:t>
            </w:r>
            <w:r>
              <w:t>)-</w:t>
            </w:r>
            <w:r>
              <w:rPr>
                <w:rFonts w:hint="eastAsia"/>
              </w:rPr>
              <w:t>&gt;</w:t>
            </w:r>
            <w:r>
              <w:t>C</w:t>
            </w:r>
          </w:p>
        </w:tc>
      </w:tr>
      <w:tr w:rsidR="0021143E" w:rsidRPr="00DE14F5" w14:paraId="7C1F49CA" w14:textId="77777777" w:rsidTr="008B75B2">
        <w:trPr>
          <w:jc w:val="center"/>
        </w:trPr>
        <w:tc>
          <w:tcPr>
            <w:tcW w:w="1341" w:type="dxa"/>
            <w:tcBorders>
              <w:top w:val="single" w:sz="8" w:space="0" w:color="008000"/>
              <w:bottom w:val="single" w:sz="8" w:space="0" w:color="008000"/>
            </w:tcBorders>
          </w:tcPr>
          <w:p w14:paraId="50F1D8C5" w14:textId="6C8D522D" w:rsidR="0021143E" w:rsidRDefault="0021143E" w:rsidP="0021143E">
            <w:pPr>
              <w:pStyle w:val="aff8"/>
              <w:ind w:firstLineChars="0" w:firstLine="0"/>
              <w:jc w:val="center"/>
            </w:pPr>
            <w:r>
              <w:rPr>
                <w:rFonts w:hint="eastAsia"/>
              </w:rPr>
              <w:t>R</w:t>
            </w:r>
            <w:r>
              <w:t>TYPE2</w:t>
            </w:r>
          </w:p>
        </w:tc>
        <w:tc>
          <w:tcPr>
            <w:tcW w:w="2770" w:type="dxa"/>
            <w:tcBorders>
              <w:top w:val="single" w:sz="8" w:space="0" w:color="008000"/>
              <w:bottom w:val="single" w:sz="8" w:space="0" w:color="008000"/>
            </w:tcBorders>
          </w:tcPr>
          <w:p w14:paraId="6915E69D" w14:textId="10498438" w:rsidR="0021143E" w:rsidRDefault="00EC582F" w:rsidP="0021143E">
            <w:pPr>
              <w:pStyle w:val="aff8"/>
              <w:ind w:firstLineChars="0" w:firstLine="0"/>
              <w:jc w:val="center"/>
            </w:pPr>
            <w:r>
              <w:t xml:space="preserve"> </w:t>
            </w:r>
            <w:r w:rsidR="0092292D">
              <w:t>(C)</w:t>
            </w:r>
            <w:r>
              <w:t>-&gt; R[IR[15:11]]</w:t>
            </w:r>
          </w:p>
        </w:tc>
      </w:tr>
      <w:tr w:rsidR="0092292D" w:rsidRPr="00DE14F5" w14:paraId="45F1D632" w14:textId="77777777" w:rsidTr="008B75B2">
        <w:trPr>
          <w:jc w:val="center"/>
        </w:trPr>
        <w:tc>
          <w:tcPr>
            <w:tcW w:w="1341" w:type="dxa"/>
            <w:tcBorders>
              <w:top w:val="single" w:sz="8" w:space="0" w:color="008000"/>
              <w:bottom w:val="single" w:sz="8" w:space="0" w:color="008000"/>
            </w:tcBorders>
          </w:tcPr>
          <w:p w14:paraId="575ECA82" w14:textId="3B5EDA0D" w:rsidR="0092292D" w:rsidRDefault="0092292D" w:rsidP="0092292D">
            <w:pPr>
              <w:pStyle w:val="aff8"/>
              <w:ind w:firstLineChars="0" w:firstLine="0"/>
              <w:jc w:val="center"/>
            </w:pPr>
            <w:r>
              <w:rPr>
                <w:rFonts w:hint="eastAsia"/>
              </w:rPr>
              <w:t>B</w:t>
            </w:r>
            <w:r>
              <w:t>EQ</w:t>
            </w:r>
          </w:p>
        </w:tc>
        <w:tc>
          <w:tcPr>
            <w:tcW w:w="2770" w:type="dxa"/>
            <w:tcBorders>
              <w:top w:val="single" w:sz="8" w:space="0" w:color="008000"/>
              <w:bottom w:val="single" w:sz="8" w:space="0" w:color="008000"/>
            </w:tcBorders>
          </w:tcPr>
          <w:p w14:paraId="6A8BCE71" w14:textId="5BA3C413" w:rsidR="0092292D" w:rsidRDefault="0092292D" w:rsidP="0092292D">
            <w:pPr>
              <w:pStyle w:val="aff8"/>
              <w:ind w:firstLineChars="0" w:firstLine="0"/>
              <w:jc w:val="center"/>
            </w:pPr>
            <w:r>
              <w:t>If(A==B)</w:t>
            </w:r>
            <w:r w:rsidR="0026023E">
              <w:t xml:space="preserve"> </w:t>
            </w:r>
            <w:r>
              <w:t>(C)</w:t>
            </w:r>
            <w:r w:rsidR="0026023E">
              <w:t xml:space="preserve"> -&gt; PC</w:t>
            </w:r>
          </w:p>
        </w:tc>
      </w:tr>
      <w:tr w:rsidR="0092292D" w:rsidRPr="00DE14F5" w14:paraId="76E9755D" w14:textId="77777777" w:rsidTr="008B75B2">
        <w:trPr>
          <w:jc w:val="center"/>
        </w:trPr>
        <w:tc>
          <w:tcPr>
            <w:tcW w:w="1341" w:type="dxa"/>
            <w:tcBorders>
              <w:top w:val="single" w:sz="8" w:space="0" w:color="008000"/>
              <w:bottom w:val="single" w:sz="8" w:space="0" w:color="008000"/>
            </w:tcBorders>
          </w:tcPr>
          <w:p w14:paraId="0D6C7707" w14:textId="48F1CA59" w:rsidR="0092292D" w:rsidRDefault="0092292D" w:rsidP="0092292D">
            <w:pPr>
              <w:pStyle w:val="aff8"/>
              <w:ind w:firstLineChars="0" w:firstLine="0"/>
              <w:jc w:val="center"/>
            </w:pPr>
            <w:r>
              <w:rPr>
                <w:rFonts w:hint="eastAsia"/>
              </w:rPr>
              <w:t>B</w:t>
            </w:r>
            <w:r>
              <w:t>NE</w:t>
            </w:r>
          </w:p>
        </w:tc>
        <w:tc>
          <w:tcPr>
            <w:tcW w:w="2770" w:type="dxa"/>
            <w:tcBorders>
              <w:top w:val="single" w:sz="8" w:space="0" w:color="008000"/>
              <w:bottom w:val="single" w:sz="8" w:space="0" w:color="008000"/>
            </w:tcBorders>
          </w:tcPr>
          <w:p w14:paraId="151F001E" w14:textId="5EDAEF13" w:rsidR="0092292D" w:rsidRDefault="0092292D" w:rsidP="0092292D">
            <w:pPr>
              <w:pStyle w:val="aff8"/>
              <w:ind w:firstLineChars="0" w:firstLine="0"/>
              <w:jc w:val="center"/>
            </w:pPr>
            <w:r>
              <w:t>If(A</w:t>
            </w:r>
            <w:r>
              <w:rPr>
                <w:rFonts w:hint="eastAsia"/>
              </w:rPr>
              <w:t>!</w:t>
            </w:r>
            <w:r>
              <w:t>=B)</w:t>
            </w:r>
            <w:r w:rsidR="0026023E">
              <w:t xml:space="preserve"> </w:t>
            </w:r>
            <w:r>
              <w:t>(C)</w:t>
            </w:r>
            <w:r w:rsidR="0026023E">
              <w:t>-&gt; PC</w:t>
            </w:r>
          </w:p>
        </w:tc>
      </w:tr>
      <w:tr w:rsidR="0092292D" w:rsidRPr="00DE14F5" w14:paraId="0EA674F6" w14:textId="77777777" w:rsidTr="008B75B2">
        <w:trPr>
          <w:jc w:val="center"/>
        </w:trPr>
        <w:tc>
          <w:tcPr>
            <w:tcW w:w="1341" w:type="dxa"/>
            <w:tcBorders>
              <w:top w:val="single" w:sz="8" w:space="0" w:color="008000"/>
              <w:bottom w:val="single" w:sz="8" w:space="0" w:color="008000"/>
            </w:tcBorders>
          </w:tcPr>
          <w:p w14:paraId="6607B75C" w14:textId="2CCD7771" w:rsidR="0092292D" w:rsidRDefault="0092292D" w:rsidP="0092292D">
            <w:pPr>
              <w:pStyle w:val="aff8"/>
              <w:ind w:firstLineChars="0" w:firstLine="0"/>
              <w:jc w:val="center"/>
            </w:pPr>
            <w:r>
              <w:rPr>
                <w:rFonts w:hint="eastAsia"/>
              </w:rPr>
              <w:t>A</w:t>
            </w:r>
            <w:r>
              <w:t>DDI1</w:t>
            </w:r>
          </w:p>
        </w:tc>
        <w:tc>
          <w:tcPr>
            <w:tcW w:w="2770" w:type="dxa"/>
            <w:tcBorders>
              <w:top w:val="single" w:sz="8" w:space="0" w:color="008000"/>
              <w:bottom w:val="single" w:sz="8" w:space="0" w:color="008000"/>
            </w:tcBorders>
          </w:tcPr>
          <w:p w14:paraId="5112327E" w14:textId="4A3CED45" w:rsidR="0092292D" w:rsidRDefault="0026023E" w:rsidP="0092292D">
            <w:pPr>
              <w:pStyle w:val="aff8"/>
              <w:ind w:firstLineChars="0" w:firstLine="0"/>
              <w:jc w:val="center"/>
            </w:pPr>
            <w:r>
              <w:rPr>
                <w:rFonts w:hint="eastAsia"/>
              </w:rPr>
              <w:t xml:space="preserve"> </w:t>
            </w:r>
            <w:r w:rsidR="0092292D">
              <w:rPr>
                <w:rFonts w:hint="eastAsia"/>
              </w:rPr>
              <w:t>(A)+</w:t>
            </w:r>
            <w:r w:rsidR="0092292D">
              <w:t xml:space="preserve"> S-EXT(IR[15:0])</w:t>
            </w:r>
            <w:r>
              <w:t xml:space="preserve"> -</w:t>
            </w:r>
            <w:r>
              <w:rPr>
                <w:rFonts w:hint="eastAsia"/>
              </w:rPr>
              <w:t>&gt;</w:t>
            </w:r>
            <w:r>
              <w:t>C</w:t>
            </w:r>
          </w:p>
        </w:tc>
      </w:tr>
      <w:tr w:rsidR="0092292D" w:rsidRPr="00DE14F5" w14:paraId="5D3C47AF" w14:textId="77777777" w:rsidTr="008B75B2">
        <w:trPr>
          <w:jc w:val="center"/>
        </w:trPr>
        <w:tc>
          <w:tcPr>
            <w:tcW w:w="1341" w:type="dxa"/>
            <w:tcBorders>
              <w:top w:val="single" w:sz="8" w:space="0" w:color="008000"/>
              <w:bottom w:val="single" w:sz="8" w:space="0" w:color="008000"/>
            </w:tcBorders>
          </w:tcPr>
          <w:p w14:paraId="32F6D2A6" w14:textId="5CF12149" w:rsidR="0092292D" w:rsidRDefault="0092292D" w:rsidP="0092292D">
            <w:pPr>
              <w:pStyle w:val="aff8"/>
              <w:ind w:firstLineChars="0" w:firstLine="0"/>
              <w:jc w:val="center"/>
            </w:pPr>
            <w:r>
              <w:rPr>
                <w:rFonts w:hint="eastAsia"/>
              </w:rPr>
              <w:t>A</w:t>
            </w:r>
            <w:r>
              <w:t>DDI2</w:t>
            </w:r>
          </w:p>
        </w:tc>
        <w:tc>
          <w:tcPr>
            <w:tcW w:w="2770" w:type="dxa"/>
            <w:tcBorders>
              <w:top w:val="single" w:sz="8" w:space="0" w:color="008000"/>
              <w:bottom w:val="single" w:sz="8" w:space="0" w:color="008000"/>
            </w:tcBorders>
          </w:tcPr>
          <w:p w14:paraId="41FBFA07" w14:textId="444943BE" w:rsidR="0092292D" w:rsidRDefault="0026023E" w:rsidP="0092292D">
            <w:pPr>
              <w:pStyle w:val="aff8"/>
              <w:ind w:firstLineChars="0" w:firstLine="0"/>
              <w:jc w:val="center"/>
            </w:pPr>
            <w:r>
              <w:t xml:space="preserve"> </w:t>
            </w:r>
            <w:r w:rsidR="0092292D">
              <w:t>(C)</w:t>
            </w:r>
            <w:r>
              <w:t xml:space="preserve"> -</w:t>
            </w:r>
            <w:r>
              <w:rPr>
                <w:rFonts w:hint="eastAsia"/>
              </w:rPr>
              <w:t>&gt;</w:t>
            </w:r>
            <w:r>
              <w:t xml:space="preserve"> R[IR[20:16]]</w:t>
            </w:r>
          </w:p>
        </w:tc>
      </w:tr>
      <w:tr w:rsidR="0092292D" w:rsidRPr="00DE14F5" w14:paraId="37804F0A" w14:textId="77777777" w:rsidTr="008B75B2">
        <w:trPr>
          <w:jc w:val="center"/>
        </w:trPr>
        <w:tc>
          <w:tcPr>
            <w:tcW w:w="1341" w:type="dxa"/>
            <w:tcBorders>
              <w:top w:val="nil"/>
              <w:bottom w:val="single" w:sz="12" w:space="0" w:color="008000"/>
            </w:tcBorders>
          </w:tcPr>
          <w:p w14:paraId="69B315B3" w14:textId="000F61F2" w:rsidR="0092292D" w:rsidRDefault="0092292D" w:rsidP="0092292D">
            <w:pPr>
              <w:pStyle w:val="aff8"/>
              <w:ind w:firstLineChars="0" w:firstLine="0"/>
              <w:jc w:val="center"/>
            </w:pPr>
            <w:r>
              <w:t>SYSCALL</w:t>
            </w:r>
          </w:p>
        </w:tc>
        <w:tc>
          <w:tcPr>
            <w:tcW w:w="2770" w:type="dxa"/>
            <w:tcBorders>
              <w:top w:val="nil"/>
              <w:bottom w:val="single" w:sz="12" w:space="0" w:color="008000"/>
            </w:tcBorders>
          </w:tcPr>
          <w:p w14:paraId="1654768E" w14:textId="577B8F52" w:rsidR="0092292D" w:rsidRDefault="0092292D" w:rsidP="0092292D">
            <w:pPr>
              <w:pStyle w:val="aff8"/>
              <w:ind w:firstLineChars="0" w:firstLine="0"/>
              <w:jc w:val="center"/>
            </w:pPr>
            <w:r>
              <w:rPr>
                <w:rFonts w:hint="eastAsia"/>
              </w:rPr>
              <w:t>空操作</w:t>
            </w:r>
          </w:p>
        </w:tc>
      </w:tr>
    </w:tbl>
    <w:p w14:paraId="5224FDF5" w14:textId="61B3D4D3" w:rsidR="00A04F37" w:rsidRDefault="00D27B70" w:rsidP="008C5345">
      <w:pPr>
        <w:ind w:firstLineChars="200" w:firstLine="480"/>
      </w:pPr>
      <w:r>
        <w:rPr>
          <w:rFonts w:hint="eastAsia"/>
        </w:rPr>
        <w:t>根据上表</w:t>
      </w:r>
      <w:r w:rsidR="00446A16">
        <w:rPr>
          <w:rFonts w:hint="eastAsia"/>
        </w:rPr>
        <w:t>，可在提供的</w:t>
      </w:r>
      <w:r w:rsidR="00856F4C">
        <w:rPr>
          <w:rFonts w:hint="eastAsia"/>
        </w:rPr>
        <w:t>微指令自动生成表中填写相对应的控制信号，填写情况如图所示：</w:t>
      </w:r>
    </w:p>
    <w:p w14:paraId="4AF8931F" w14:textId="69D61FDE" w:rsidR="00856F4C" w:rsidRDefault="00856F4C" w:rsidP="00856F4C">
      <w:r>
        <w:rPr>
          <w:noProof/>
        </w:rPr>
        <w:drawing>
          <wp:inline distT="0" distB="0" distL="0" distR="0" wp14:anchorId="669325C5" wp14:editId="6D82B860">
            <wp:extent cx="5688965" cy="1704975"/>
            <wp:effectExtent l="0" t="0" r="698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965" cy="1704975"/>
                    </a:xfrm>
                    <a:prstGeom prst="rect">
                      <a:avLst/>
                    </a:prstGeom>
                  </pic:spPr>
                </pic:pic>
              </a:graphicData>
            </a:graphic>
          </wp:inline>
        </w:drawing>
      </w:r>
    </w:p>
    <w:p w14:paraId="569165D5" w14:textId="267AF820" w:rsidR="00856F4C" w:rsidRDefault="00856F4C" w:rsidP="00856F4C">
      <w:pPr>
        <w:pStyle w:val="aff1"/>
        <w:spacing w:before="91" w:after="91"/>
      </w:pPr>
      <w:r>
        <w:rPr>
          <w:rFonts w:hint="eastAsia"/>
        </w:rPr>
        <w:t>图1.</w:t>
      </w:r>
      <w:r w:rsidR="002C40FE">
        <w:t>5</w:t>
      </w:r>
      <w:r>
        <w:t xml:space="preserve"> </w:t>
      </w:r>
      <w:r w:rsidR="000279A4">
        <w:rPr>
          <w:rFonts w:hint="eastAsia"/>
        </w:rPr>
        <w:t>微指令自动生成表</w:t>
      </w:r>
    </w:p>
    <w:p w14:paraId="19196B82" w14:textId="1C3B60E0" w:rsidR="000279A4" w:rsidRDefault="000279A4" w:rsidP="000279A4">
      <w:pPr>
        <w:ind w:firstLineChars="200" w:firstLine="480"/>
      </w:pPr>
      <w:r>
        <w:rPr>
          <w:rFonts w:hint="eastAsia"/>
        </w:rPr>
        <w:t>将十六进制结果复制黏贴至微程序控制器即可。</w:t>
      </w:r>
      <w:r w:rsidR="00C04CB4">
        <w:rPr>
          <w:rFonts w:hint="eastAsia"/>
        </w:rPr>
        <w:t>根据以上设计，得到多周期微指令控制器如下图所示：</w:t>
      </w:r>
    </w:p>
    <w:p w14:paraId="2D003FAD" w14:textId="0B08800B" w:rsidR="00C04CB4" w:rsidRDefault="00C04CB4" w:rsidP="004F00E1">
      <w:pPr>
        <w:jc w:val="center"/>
      </w:pPr>
      <w:r>
        <w:rPr>
          <w:noProof/>
        </w:rPr>
        <w:lastRenderedPageBreak/>
        <w:drawing>
          <wp:inline distT="0" distB="0" distL="0" distR="0" wp14:anchorId="49013B1D" wp14:editId="7B5ECED1">
            <wp:extent cx="5688965" cy="4323080"/>
            <wp:effectExtent l="0" t="0" r="698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4323080"/>
                    </a:xfrm>
                    <a:prstGeom prst="rect">
                      <a:avLst/>
                    </a:prstGeom>
                  </pic:spPr>
                </pic:pic>
              </a:graphicData>
            </a:graphic>
          </wp:inline>
        </w:drawing>
      </w:r>
    </w:p>
    <w:p w14:paraId="6024E7EF" w14:textId="568DAAA8" w:rsidR="00C04CB4" w:rsidRDefault="00C04CB4" w:rsidP="00C04CB4">
      <w:pPr>
        <w:pStyle w:val="aff1"/>
        <w:spacing w:before="91" w:after="91"/>
      </w:pPr>
      <w:r>
        <w:rPr>
          <w:rFonts w:hint="eastAsia"/>
        </w:rPr>
        <w:t>图1.</w:t>
      </w:r>
      <w:r w:rsidR="002C40FE">
        <w:t>6</w:t>
      </w:r>
      <w:r>
        <w:t xml:space="preserve"> </w:t>
      </w:r>
      <w:r>
        <w:rPr>
          <w:rFonts w:hint="eastAsia"/>
        </w:rPr>
        <w:t>微程序控制器电路</w:t>
      </w:r>
    </w:p>
    <w:p w14:paraId="41F15127" w14:textId="279261D4" w:rsidR="00D72E69" w:rsidRDefault="0059047E" w:rsidP="0059047E">
      <w:pPr>
        <w:pStyle w:val="4"/>
        <w:ind w:left="1342"/>
      </w:pPr>
      <w:r>
        <w:rPr>
          <w:rFonts w:hint="eastAsia"/>
        </w:rPr>
        <w:t>微程序地址转移逻辑电路设计</w:t>
      </w:r>
    </w:p>
    <w:p w14:paraId="35BFCF31" w14:textId="0D643A93" w:rsidR="0059047E" w:rsidRDefault="0059047E" w:rsidP="0059047E">
      <w:pPr>
        <w:pStyle w:val="a3"/>
        <w:ind w:firstLine="480"/>
      </w:pPr>
      <w:r>
        <w:rPr>
          <w:rFonts w:hint="eastAsia"/>
        </w:rPr>
        <w:t>根据</w:t>
      </w:r>
      <w:r w:rsidR="00285F0D">
        <w:rPr>
          <w:rFonts w:hint="eastAsia"/>
        </w:rPr>
        <w:t>微指令</w:t>
      </w:r>
      <w:r w:rsidR="00DF2431">
        <w:rPr>
          <w:rFonts w:hint="eastAsia"/>
        </w:rPr>
        <w:t>自动生成表，可以得到每条指令的首地址。将每条指令首地址以十进制形式输入微地址转移逻辑自动生成表，可以得到</w:t>
      </w:r>
      <w:r w:rsidR="004F00E1">
        <w:rPr>
          <w:rFonts w:hint="eastAsia"/>
        </w:rPr>
        <w:t>转移逻辑电路的组合逻辑。如下图</w:t>
      </w:r>
      <w:r w:rsidR="00132EE1">
        <w:rPr>
          <w:rFonts w:hint="eastAsia"/>
        </w:rPr>
        <w:t>和下表</w:t>
      </w:r>
      <w:r w:rsidR="004F00E1">
        <w:rPr>
          <w:rFonts w:hint="eastAsia"/>
        </w:rPr>
        <w:t>所示：</w:t>
      </w:r>
    </w:p>
    <w:p w14:paraId="07C3ACE9" w14:textId="274D3003" w:rsidR="004F00E1" w:rsidRDefault="004F00E1" w:rsidP="004F00E1">
      <w:pPr>
        <w:pStyle w:val="a3"/>
        <w:ind w:firstLineChars="0" w:firstLine="0"/>
        <w:jc w:val="center"/>
      </w:pPr>
      <w:r>
        <w:rPr>
          <w:noProof/>
        </w:rPr>
        <w:drawing>
          <wp:inline distT="0" distB="0" distL="0" distR="0" wp14:anchorId="6D1FE873" wp14:editId="7C2586AC">
            <wp:extent cx="5006774" cy="218713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6774" cy="2187130"/>
                    </a:xfrm>
                    <a:prstGeom prst="rect">
                      <a:avLst/>
                    </a:prstGeom>
                  </pic:spPr>
                </pic:pic>
              </a:graphicData>
            </a:graphic>
          </wp:inline>
        </w:drawing>
      </w:r>
    </w:p>
    <w:p w14:paraId="5737A626" w14:textId="13D8D05E" w:rsidR="004F00E1" w:rsidRDefault="001B32F8" w:rsidP="004F00E1">
      <w:pPr>
        <w:pStyle w:val="aff1"/>
        <w:spacing w:before="91" w:after="91"/>
      </w:pPr>
      <w:r>
        <w:rPr>
          <w:rFonts w:hint="eastAsia"/>
        </w:rPr>
        <w:lastRenderedPageBreak/>
        <w:t>图</w:t>
      </w:r>
      <w:r w:rsidR="00132EE1">
        <w:rPr>
          <w:rFonts w:hint="eastAsia"/>
        </w:rPr>
        <w:t>1.</w:t>
      </w:r>
      <w:r w:rsidR="002C40FE">
        <w:t>7</w:t>
      </w:r>
      <w:r w:rsidR="00132EE1">
        <w:t xml:space="preserve"> </w:t>
      </w:r>
      <w:r w:rsidR="00132EE1">
        <w:rPr>
          <w:rFonts w:hint="eastAsia"/>
        </w:rPr>
        <w:t>微程序地址入口表</w:t>
      </w:r>
      <w:r>
        <w:rPr>
          <w:rFonts w:hint="eastAsia"/>
        </w:rPr>
        <w:t>截图</w:t>
      </w:r>
    </w:p>
    <w:p w14:paraId="1D8201E1" w14:textId="77777777" w:rsidR="00BE3281" w:rsidRPr="00BE3281" w:rsidRDefault="00BE3281" w:rsidP="00BE3281"/>
    <w:p w14:paraId="025FC460" w14:textId="2122DD42" w:rsidR="001B32F8" w:rsidRPr="00AE5151" w:rsidRDefault="001B32F8" w:rsidP="001B32F8">
      <w:pPr>
        <w:pStyle w:val="aff1"/>
        <w:keepNext/>
        <w:spacing w:beforeLines="0" w:before="91" w:afterLines="0" w:after="91"/>
        <w:rPr>
          <w:noProof/>
        </w:rPr>
      </w:pPr>
      <w:r>
        <w:rPr>
          <w:rFonts w:hint="eastAsia"/>
        </w:rPr>
        <w:t>表1</w:t>
      </w:r>
      <w:r>
        <w:t>.</w:t>
      </w:r>
      <w:r w:rsidR="00094F71">
        <w:rPr>
          <w:rFonts w:hint="eastAsia"/>
        </w:rPr>
        <w:t>10</w:t>
      </w:r>
      <w:r w:rsidR="00BE3281">
        <w:rPr>
          <w:rFonts w:hint="eastAsia"/>
        </w:rPr>
        <w:t>位号与对应地址组合逻辑表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3762"/>
      </w:tblGrid>
      <w:tr w:rsidR="001B32F8" w:rsidRPr="00DE14F5" w14:paraId="67F1C5AA" w14:textId="77777777" w:rsidTr="00BE3281">
        <w:trPr>
          <w:jc w:val="center"/>
        </w:trPr>
        <w:tc>
          <w:tcPr>
            <w:tcW w:w="1341" w:type="dxa"/>
            <w:tcBorders>
              <w:top w:val="single" w:sz="12" w:space="0" w:color="008000"/>
              <w:bottom w:val="single" w:sz="8" w:space="0" w:color="008000"/>
            </w:tcBorders>
          </w:tcPr>
          <w:p w14:paraId="2EFD4AF4" w14:textId="14565381" w:rsidR="001B32F8" w:rsidRDefault="00BE3281" w:rsidP="004E7871">
            <w:pPr>
              <w:pStyle w:val="aff8"/>
              <w:ind w:firstLineChars="0" w:firstLine="0"/>
              <w:jc w:val="center"/>
            </w:pPr>
            <w:r>
              <w:rPr>
                <w:rFonts w:hint="eastAsia"/>
              </w:rPr>
              <w:t>位号</w:t>
            </w:r>
          </w:p>
        </w:tc>
        <w:tc>
          <w:tcPr>
            <w:tcW w:w="3762" w:type="dxa"/>
            <w:tcBorders>
              <w:top w:val="single" w:sz="12" w:space="0" w:color="008000"/>
              <w:bottom w:val="single" w:sz="8" w:space="0" w:color="008000"/>
            </w:tcBorders>
          </w:tcPr>
          <w:p w14:paraId="46312F56" w14:textId="7FE598DB" w:rsidR="001B32F8" w:rsidRDefault="00BE3281" w:rsidP="004E7871">
            <w:pPr>
              <w:pStyle w:val="aff8"/>
              <w:ind w:firstLineChars="0" w:firstLine="0"/>
              <w:jc w:val="center"/>
            </w:pPr>
            <w:r>
              <w:rPr>
                <w:rFonts w:hint="eastAsia"/>
              </w:rPr>
              <w:t>组合逻辑</w:t>
            </w:r>
          </w:p>
        </w:tc>
      </w:tr>
      <w:tr w:rsidR="001B32F8" w:rsidRPr="00DE14F5" w14:paraId="3342B28E" w14:textId="77777777" w:rsidTr="00BE3281">
        <w:trPr>
          <w:jc w:val="center"/>
        </w:trPr>
        <w:tc>
          <w:tcPr>
            <w:tcW w:w="1341" w:type="dxa"/>
            <w:tcBorders>
              <w:top w:val="single" w:sz="8" w:space="0" w:color="008000"/>
              <w:bottom w:val="single" w:sz="8" w:space="0" w:color="008000"/>
            </w:tcBorders>
          </w:tcPr>
          <w:p w14:paraId="4138F947" w14:textId="6AB89936" w:rsidR="001B32F8" w:rsidRDefault="00BE3281" w:rsidP="004E7871">
            <w:pPr>
              <w:pStyle w:val="aff8"/>
              <w:ind w:firstLineChars="0" w:firstLine="0"/>
              <w:jc w:val="center"/>
            </w:pPr>
            <w:r>
              <w:rPr>
                <w:rFonts w:hint="eastAsia"/>
              </w:rPr>
              <w:t>S0</w:t>
            </w:r>
          </w:p>
        </w:tc>
        <w:tc>
          <w:tcPr>
            <w:tcW w:w="3762" w:type="dxa"/>
            <w:tcBorders>
              <w:top w:val="single" w:sz="8" w:space="0" w:color="008000"/>
              <w:bottom w:val="single" w:sz="8" w:space="0" w:color="008000"/>
            </w:tcBorders>
          </w:tcPr>
          <w:p w14:paraId="7B5627D3" w14:textId="34923A45" w:rsidR="001B32F8" w:rsidRDefault="00BE3281" w:rsidP="004E7871">
            <w:pPr>
              <w:pStyle w:val="aff8"/>
              <w:ind w:firstLineChars="0" w:firstLine="0"/>
              <w:jc w:val="center"/>
            </w:pPr>
            <w:r w:rsidRPr="00BE3281">
              <w:rPr>
                <w:szCs w:val="21"/>
              </w:rPr>
              <w:t>R_Type</w:t>
            </w:r>
            <w:r>
              <w:rPr>
                <w:szCs w:val="21"/>
              </w:rPr>
              <w:t xml:space="preserve"> </w:t>
            </w:r>
            <w:r w:rsidRPr="00BE3281">
              <w:rPr>
                <w:szCs w:val="21"/>
              </w:rPr>
              <w:t>+</w:t>
            </w:r>
            <w:r>
              <w:rPr>
                <w:szCs w:val="21"/>
              </w:rPr>
              <w:t xml:space="preserve"> </w:t>
            </w:r>
            <w:r w:rsidRPr="00BE3281">
              <w:rPr>
                <w:szCs w:val="21"/>
              </w:rPr>
              <w:t>ADDI</w:t>
            </w:r>
            <w:r>
              <w:rPr>
                <w:szCs w:val="21"/>
              </w:rPr>
              <w:t xml:space="preserve"> </w:t>
            </w:r>
            <w:r w:rsidRPr="00BE3281">
              <w:rPr>
                <w:szCs w:val="21"/>
              </w:rPr>
              <w:t>+</w:t>
            </w:r>
            <w:r>
              <w:rPr>
                <w:szCs w:val="21"/>
              </w:rPr>
              <w:t xml:space="preserve"> </w:t>
            </w:r>
            <w:r w:rsidRPr="00BE3281">
              <w:rPr>
                <w:szCs w:val="21"/>
              </w:rPr>
              <w:t>SW</w:t>
            </w:r>
            <w:r>
              <w:rPr>
                <w:szCs w:val="21"/>
              </w:rPr>
              <w:t xml:space="preserve"> </w:t>
            </w:r>
            <w:r w:rsidRPr="00BE3281">
              <w:rPr>
                <w:szCs w:val="21"/>
              </w:rPr>
              <w:t>+</w:t>
            </w:r>
            <w:r>
              <w:rPr>
                <w:szCs w:val="21"/>
              </w:rPr>
              <w:t xml:space="preserve"> </w:t>
            </w:r>
            <w:r w:rsidRPr="00BE3281">
              <w:rPr>
                <w:szCs w:val="21"/>
              </w:rPr>
              <w:t>BEQ</w:t>
            </w:r>
            <w:r>
              <w:rPr>
                <w:szCs w:val="21"/>
              </w:rPr>
              <w:t xml:space="preserve"> </w:t>
            </w:r>
            <w:r w:rsidRPr="00BE3281">
              <w:rPr>
                <w:szCs w:val="21"/>
              </w:rPr>
              <w:t>+</w:t>
            </w:r>
            <w:r>
              <w:rPr>
                <w:szCs w:val="21"/>
              </w:rPr>
              <w:t xml:space="preserve"> </w:t>
            </w:r>
            <w:r w:rsidRPr="00BE3281">
              <w:rPr>
                <w:szCs w:val="21"/>
              </w:rPr>
              <w:t>SYSCALL</w:t>
            </w:r>
          </w:p>
        </w:tc>
      </w:tr>
      <w:tr w:rsidR="001B32F8" w:rsidRPr="00DE14F5" w14:paraId="530901A6" w14:textId="77777777" w:rsidTr="00BE3281">
        <w:trPr>
          <w:jc w:val="center"/>
        </w:trPr>
        <w:tc>
          <w:tcPr>
            <w:tcW w:w="1341" w:type="dxa"/>
            <w:tcBorders>
              <w:top w:val="single" w:sz="8" w:space="0" w:color="008000"/>
              <w:bottom w:val="single" w:sz="8" w:space="0" w:color="008000"/>
            </w:tcBorders>
          </w:tcPr>
          <w:p w14:paraId="408C7ECC" w14:textId="1B40A193" w:rsidR="001B32F8" w:rsidRDefault="00BE3281" w:rsidP="004E7871">
            <w:pPr>
              <w:pStyle w:val="aff8"/>
              <w:ind w:firstLineChars="0" w:firstLine="0"/>
              <w:jc w:val="center"/>
            </w:pPr>
            <w:r>
              <w:t>S1</w:t>
            </w:r>
          </w:p>
        </w:tc>
        <w:tc>
          <w:tcPr>
            <w:tcW w:w="3762" w:type="dxa"/>
            <w:tcBorders>
              <w:top w:val="single" w:sz="8" w:space="0" w:color="008000"/>
              <w:bottom w:val="single" w:sz="8" w:space="0" w:color="008000"/>
            </w:tcBorders>
          </w:tcPr>
          <w:p w14:paraId="68E923A3" w14:textId="6EA0899F" w:rsidR="001B32F8" w:rsidRDefault="00BE3281" w:rsidP="004E7871">
            <w:pPr>
              <w:pStyle w:val="aff8"/>
              <w:ind w:firstLineChars="0" w:firstLine="0"/>
              <w:jc w:val="center"/>
            </w:pPr>
            <w:r w:rsidRPr="00BE3281">
              <w:t>R_Type</w:t>
            </w:r>
            <w:r>
              <w:t xml:space="preserve"> </w:t>
            </w:r>
            <w:r w:rsidRPr="00BE3281">
              <w:t>+</w:t>
            </w:r>
            <w:r>
              <w:t xml:space="preserve"> </w:t>
            </w:r>
            <w:r w:rsidRPr="00BE3281">
              <w:t>ADDI</w:t>
            </w:r>
            <w:r>
              <w:t xml:space="preserve"> </w:t>
            </w:r>
            <w:r w:rsidRPr="00BE3281">
              <w:t>+</w:t>
            </w:r>
            <w:r>
              <w:t xml:space="preserve"> </w:t>
            </w:r>
            <w:r w:rsidRPr="00BE3281">
              <w:t>LW</w:t>
            </w:r>
            <w:r>
              <w:t xml:space="preserve"> </w:t>
            </w:r>
            <w:r w:rsidRPr="00BE3281">
              <w:t>+</w:t>
            </w:r>
            <w:r>
              <w:t xml:space="preserve"> </w:t>
            </w:r>
            <w:r w:rsidRPr="00BE3281">
              <w:t>BNE</w:t>
            </w:r>
          </w:p>
        </w:tc>
      </w:tr>
      <w:tr w:rsidR="001B32F8" w:rsidRPr="00DE14F5" w14:paraId="27AE2B9C" w14:textId="77777777" w:rsidTr="00BE3281">
        <w:trPr>
          <w:jc w:val="center"/>
        </w:trPr>
        <w:tc>
          <w:tcPr>
            <w:tcW w:w="1341" w:type="dxa"/>
            <w:tcBorders>
              <w:top w:val="single" w:sz="8" w:space="0" w:color="008000"/>
              <w:bottom w:val="single" w:sz="8" w:space="0" w:color="008000"/>
            </w:tcBorders>
          </w:tcPr>
          <w:p w14:paraId="1B912A8D" w14:textId="6FD8BAC8" w:rsidR="001B32F8" w:rsidRDefault="00BE3281" w:rsidP="004E7871">
            <w:pPr>
              <w:pStyle w:val="aff8"/>
              <w:ind w:firstLineChars="0" w:firstLine="0"/>
              <w:jc w:val="center"/>
            </w:pPr>
            <w:r>
              <w:t>S2</w:t>
            </w:r>
          </w:p>
        </w:tc>
        <w:tc>
          <w:tcPr>
            <w:tcW w:w="3762" w:type="dxa"/>
            <w:tcBorders>
              <w:top w:val="single" w:sz="8" w:space="0" w:color="008000"/>
              <w:bottom w:val="single" w:sz="8" w:space="0" w:color="008000"/>
            </w:tcBorders>
          </w:tcPr>
          <w:p w14:paraId="2B1A369F" w14:textId="71A1CC0D" w:rsidR="001B32F8" w:rsidRDefault="00B647C2" w:rsidP="004E7871">
            <w:pPr>
              <w:pStyle w:val="aff8"/>
              <w:ind w:firstLineChars="0" w:firstLine="0"/>
              <w:jc w:val="center"/>
            </w:pPr>
            <w:r w:rsidRPr="00B647C2">
              <w:t>R_Type</w:t>
            </w:r>
            <w:r>
              <w:t xml:space="preserve"> </w:t>
            </w:r>
            <w:r w:rsidRPr="00B647C2">
              <w:t>+</w:t>
            </w:r>
            <w:r>
              <w:t xml:space="preserve"> </w:t>
            </w:r>
            <w:r w:rsidRPr="00B647C2">
              <w:t>SW</w:t>
            </w:r>
            <w:r>
              <w:t xml:space="preserve"> </w:t>
            </w:r>
            <w:r w:rsidRPr="00B647C2">
              <w:t>+</w:t>
            </w:r>
            <w:r>
              <w:t xml:space="preserve"> </w:t>
            </w:r>
            <w:r w:rsidRPr="00B647C2">
              <w:t>SYSCALL</w:t>
            </w:r>
          </w:p>
        </w:tc>
      </w:tr>
      <w:tr w:rsidR="001B32F8" w:rsidRPr="00DE14F5" w14:paraId="4F493F07" w14:textId="77777777" w:rsidTr="00BE3281">
        <w:trPr>
          <w:jc w:val="center"/>
        </w:trPr>
        <w:tc>
          <w:tcPr>
            <w:tcW w:w="1341" w:type="dxa"/>
            <w:tcBorders>
              <w:top w:val="nil"/>
              <w:bottom w:val="single" w:sz="12" w:space="0" w:color="008000"/>
            </w:tcBorders>
          </w:tcPr>
          <w:p w14:paraId="5FCBBBD6" w14:textId="7CA741C7" w:rsidR="001B32F8" w:rsidRDefault="00BE3281" w:rsidP="004E7871">
            <w:pPr>
              <w:pStyle w:val="aff8"/>
              <w:ind w:firstLineChars="0" w:firstLine="0"/>
              <w:jc w:val="center"/>
            </w:pPr>
            <w:r>
              <w:t>S3</w:t>
            </w:r>
          </w:p>
        </w:tc>
        <w:tc>
          <w:tcPr>
            <w:tcW w:w="3762" w:type="dxa"/>
            <w:tcBorders>
              <w:top w:val="nil"/>
              <w:bottom w:val="single" w:sz="12" w:space="0" w:color="008000"/>
            </w:tcBorders>
          </w:tcPr>
          <w:p w14:paraId="25F1FB7A" w14:textId="1DD0D1E9" w:rsidR="001B32F8" w:rsidRDefault="00B647C2" w:rsidP="004E7871">
            <w:pPr>
              <w:pStyle w:val="aff8"/>
              <w:ind w:firstLineChars="0" w:firstLine="0"/>
              <w:jc w:val="center"/>
            </w:pPr>
            <w:r w:rsidRPr="00B647C2">
              <w:t>ADDI</w:t>
            </w:r>
            <w:r>
              <w:t xml:space="preserve"> </w:t>
            </w:r>
            <w:r w:rsidRPr="00B647C2">
              <w:t>+</w:t>
            </w:r>
            <w:r>
              <w:t xml:space="preserve"> </w:t>
            </w:r>
            <w:r w:rsidRPr="00B647C2">
              <w:t>BEQ</w:t>
            </w:r>
            <w:r>
              <w:t xml:space="preserve"> </w:t>
            </w:r>
            <w:r w:rsidRPr="00B647C2">
              <w:t>+</w:t>
            </w:r>
            <w:r>
              <w:t xml:space="preserve"> </w:t>
            </w:r>
            <w:r w:rsidRPr="00B647C2">
              <w:t>BNE</w:t>
            </w:r>
            <w:r>
              <w:t xml:space="preserve"> </w:t>
            </w:r>
            <w:r w:rsidRPr="00B647C2">
              <w:t>+</w:t>
            </w:r>
            <w:r>
              <w:t xml:space="preserve"> </w:t>
            </w:r>
            <w:r w:rsidRPr="00B647C2">
              <w:t>SYSCALL</w:t>
            </w:r>
          </w:p>
        </w:tc>
      </w:tr>
    </w:tbl>
    <w:p w14:paraId="25146625" w14:textId="7CFB2A74" w:rsidR="00132EE1" w:rsidRDefault="00B647C2" w:rsidP="00B647C2">
      <w:pPr>
        <w:ind w:firstLineChars="200" w:firstLine="480"/>
      </w:pPr>
      <w:r>
        <w:rPr>
          <w:rFonts w:hint="eastAsia"/>
        </w:rPr>
        <w:t>将对应组合逻辑复制粘贴至微程序地址转移逻辑电路中自动生成电路，如下图所示：</w:t>
      </w:r>
    </w:p>
    <w:p w14:paraId="4A989355" w14:textId="448DA14B" w:rsidR="00B647C2" w:rsidRDefault="00B647C2" w:rsidP="00B647C2">
      <w:pPr>
        <w:pStyle w:val="aff1"/>
        <w:spacing w:before="91" w:after="91"/>
      </w:pPr>
      <w:r>
        <w:rPr>
          <w:noProof/>
        </w:rPr>
        <w:drawing>
          <wp:inline distT="0" distB="0" distL="0" distR="0" wp14:anchorId="00883179" wp14:editId="03DEB0C0">
            <wp:extent cx="2133785" cy="27129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785" cy="2712955"/>
                    </a:xfrm>
                    <a:prstGeom prst="rect">
                      <a:avLst/>
                    </a:prstGeom>
                  </pic:spPr>
                </pic:pic>
              </a:graphicData>
            </a:graphic>
          </wp:inline>
        </w:drawing>
      </w:r>
    </w:p>
    <w:p w14:paraId="08718D58" w14:textId="7FBE57BF" w:rsidR="00B647C2" w:rsidRPr="00B647C2" w:rsidRDefault="00B647C2" w:rsidP="00B647C2">
      <w:pPr>
        <w:pStyle w:val="aff1"/>
        <w:spacing w:before="91" w:after="91"/>
      </w:pPr>
      <w:r>
        <w:rPr>
          <w:rFonts w:hint="eastAsia"/>
        </w:rPr>
        <w:t>图1.</w:t>
      </w:r>
      <w:r w:rsidR="002C40FE">
        <w:t>8</w:t>
      </w:r>
      <w:r>
        <w:t xml:space="preserve"> </w:t>
      </w:r>
      <w:r>
        <w:rPr>
          <w:rFonts w:hint="eastAsia"/>
        </w:rPr>
        <w:t>微程序地址转移逻辑电路</w:t>
      </w:r>
    </w:p>
    <w:p w14:paraId="72A0D62D" w14:textId="170F0E7E" w:rsidR="00814DE7" w:rsidRDefault="00814DE7" w:rsidP="00814DE7">
      <w:pPr>
        <w:pStyle w:val="30"/>
        <w:spacing w:before="229" w:after="229"/>
      </w:pPr>
      <w:r>
        <w:rPr>
          <w:rFonts w:hint="eastAsia"/>
        </w:rPr>
        <w:t>多周期</w:t>
      </w:r>
      <w:r>
        <w:rPr>
          <w:rFonts w:hint="eastAsia"/>
        </w:rPr>
        <w:t>MIPS</w:t>
      </w:r>
      <w:r>
        <w:rPr>
          <w:rFonts w:hint="eastAsia"/>
        </w:rPr>
        <w:t>硬布线</w:t>
      </w:r>
      <w:r>
        <w:rPr>
          <w:rFonts w:hint="eastAsia"/>
        </w:rPr>
        <w:t>C</w:t>
      </w:r>
      <w:r>
        <w:t>PU</w:t>
      </w:r>
      <w:r>
        <w:rPr>
          <w:rFonts w:hint="eastAsia"/>
        </w:rPr>
        <w:t>的方案设计</w:t>
      </w:r>
    </w:p>
    <w:p w14:paraId="37ABB298" w14:textId="67E6ACFD" w:rsidR="00781C5F" w:rsidRDefault="00781C5F" w:rsidP="00781C5F">
      <w:pPr>
        <w:pStyle w:val="4"/>
        <w:ind w:left="1342"/>
      </w:pPr>
      <w:r>
        <w:rPr>
          <w:rFonts w:hint="eastAsia"/>
        </w:rPr>
        <w:t>多周期</w:t>
      </w:r>
      <w:r>
        <w:rPr>
          <w:rFonts w:hint="eastAsia"/>
        </w:rPr>
        <w:t>MIPS</w:t>
      </w:r>
      <w:r>
        <w:rPr>
          <w:rFonts w:hint="eastAsia"/>
        </w:rPr>
        <w:t>硬布线</w:t>
      </w:r>
      <w:r>
        <w:rPr>
          <w:rFonts w:hint="eastAsia"/>
        </w:rPr>
        <w:t>CPU</w:t>
      </w:r>
      <w:r>
        <w:rPr>
          <w:rFonts w:hint="eastAsia"/>
        </w:rPr>
        <w:t>通路的方案设计</w:t>
      </w:r>
    </w:p>
    <w:p w14:paraId="7BAF4E19" w14:textId="4DC16ADA" w:rsidR="007C024E" w:rsidRDefault="007C024E" w:rsidP="007C024E">
      <w:pPr>
        <w:pStyle w:val="a3"/>
        <w:ind w:firstLine="480"/>
      </w:pPr>
      <w:r>
        <w:rPr>
          <w:rFonts w:hint="eastAsia"/>
        </w:rPr>
        <w:t>首先根据提供的多周期</w:t>
      </w:r>
      <w:r>
        <w:rPr>
          <w:rFonts w:hint="eastAsia"/>
        </w:rPr>
        <w:t>CPU</w:t>
      </w:r>
      <w:r>
        <w:rPr>
          <w:rFonts w:hint="eastAsia"/>
        </w:rPr>
        <w:t>的参考通路，绘制多周期硬布线</w:t>
      </w:r>
      <w:r>
        <w:rPr>
          <w:rFonts w:hint="eastAsia"/>
        </w:rPr>
        <w:t>CPU</w:t>
      </w:r>
      <w:r>
        <w:rPr>
          <w:rFonts w:hint="eastAsia"/>
        </w:rPr>
        <w:t>电路。如下图所示。</w:t>
      </w:r>
    </w:p>
    <w:p w14:paraId="1787636B" w14:textId="70AFB203" w:rsidR="007F58FB" w:rsidRDefault="00EC387E" w:rsidP="00EC387E">
      <w:pPr>
        <w:pStyle w:val="aff1"/>
        <w:spacing w:before="91" w:after="91"/>
      </w:pPr>
      <w:r>
        <w:rPr>
          <w:noProof/>
        </w:rPr>
        <w:lastRenderedPageBreak/>
        <w:drawing>
          <wp:inline distT="0" distB="0" distL="0" distR="0" wp14:anchorId="0D7198F4" wp14:editId="77401698">
            <wp:extent cx="5688965" cy="3534410"/>
            <wp:effectExtent l="0" t="0" r="698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3534410"/>
                    </a:xfrm>
                    <a:prstGeom prst="rect">
                      <a:avLst/>
                    </a:prstGeom>
                  </pic:spPr>
                </pic:pic>
              </a:graphicData>
            </a:graphic>
          </wp:inline>
        </w:drawing>
      </w:r>
    </w:p>
    <w:p w14:paraId="1F4D1367" w14:textId="44394408" w:rsidR="00EC387E" w:rsidRDefault="00EC387E" w:rsidP="00EC387E">
      <w:pPr>
        <w:pStyle w:val="aff1"/>
        <w:spacing w:before="91" w:after="91"/>
      </w:pPr>
      <w:r>
        <w:rPr>
          <w:rFonts w:hint="eastAsia"/>
        </w:rPr>
        <w:t>图1.</w:t>
      </w:r>
      <w:r w:rsidR="002C40FE">
        <w:t>9</w:t>
      </w:r>
      <w:r>
        <w:t xml:space="preserve"> </w:t>
      </w:r>
      <w:r>
        <w:rPr>
          <w:rFonts w:hint="eastAsia"/>
        </w:rPr>
        <w:t>多周期硬布线CPU通路</w:t>
      </w:r>
    </w:p>
    <w:p w14:paraId="78913269" w14:textId="1AD6AD68" w:rsidR="00EC387E" w:rsidRDefault="00C60E6D" w:rsidP="00C60E6D">
      <w:pPr>
        <w:pStyle w:val="4"/>
        <w:ind w:left="1342"/>
      </w:pPr>
      <w:r>
        <w:rPr>
          <w:rFonts w:hint="eastAsia"/>
        </w:rPr>
        <w:t>多周期硬布线控制器的方案设计</w:t>
      </w:r>
    </w:p>
    <w:p w14:paraId="4F25D9D9" w14:textId="77777777" w:rsidR="00C60E6D" w:rsidRDefault="00C60E6D" w:rsidP="00C60E6D">
      <w:pPr>
        <w:ind w:firstLineChars="200" w:firstLine="480"/>
      </w:pPr>
      <w:r>
        <w:rPr>
          <w:rFonts w:hint="eastAsia"/>
        </w:rPr>
        <w:t>指令译码逻辑电路和单周期硬布线控制器中的一致，此处不再赘述。</w:t>
      </w:r>
    </w:p>
    <w:p w14:paraId="7A233F35" w14:textId="32CCA5E3" w:rsidR="00C60E6D" w:rsidRDefault="00C60E6D" w:rsidP="00C60E6D">
      <w:pPr>
        <w:ind w:firstLineChars="200" w:firstLine="480"/>
      </w:pPr>
      <w:r>
        <w:rPr>
          <w:rFonts w:hint="eastAsia"/>
        </w:rPr>
        <w:t>ALU</w:t>
      </w:r>
      <w:r>
        <w:rPr>
          <w:rFonts w:hint="eastAsia"/>
        </w:rPr>
        <w:t>控制器逻辑中和多周期微程序控制器中的一致，此处同样不再赘述。</w:t>
      </w:r>
    </w:p>
    <w:p w14:paraId="38C7416E" w14:textId="21B55F1C" w:rsidR="00C60E6D" w:rsidRDefault="0077423D" w:rsidP="00C60E6D">
      <w:pPr>
        <w:pStyle w:val="a3"/>
        <w:ind w:firstLine="480"/>
      </w:pPr>
      <w:r>
        <w:rPr>
          <w:rFonts w:hint="eastAsia"/>
        </w:rPr>
        <w:t>故多周期硬布线控制器的设计如下图。</w:t>
      </w:r>
    </w:p>
    <w:p w14:paraId="460E7F0D" w14:textId="629748EF" w:rsidR="0077423D" w:rsidRDefault="0077423D" w:rsidP="0077423D">
      <w:pPr>
        <w:pStyle w:val="aff1"/>
        <w:spacing w:before="91" w:after="91"/>
      </w:pPr>
      <w:r>
        <w:rPr>
          <w:noProof/>
        </w:rPr>
        <w:lastRenderedPageBreak/>
        <w:drawing>
          <wp:inline distT="0" distB="0" distL="0" distR="0" wp14:anchorId="5BCED988" wp14:editId="1A5C50DF">
            <wp:extent cx="5688965" cy="4336415"/>
            <wp:effectExtent l="0" t="0" r="698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4336415"/>
                    </a:xfrm>
                    <a:prstGeom prst="rect">
                      <a:avLst/>
                    </a:prstGeom>
                  </pic:spPr>
                </pic:pic>
              </a:graphicData>
            </a:graphic>
          </wp:inline>
        </w:drawing>
      </w:r>
    </w:p>
    <w:p w14:paraId="60D5F56E" w14:textId="17590688" w:rsidR="0077423D" w:rsidRDefault="0077423D" w:rsidP="0077423D">
      <w:pPr>
        <w:pStyle w:val="aff1"/>
        <w:spacing w:before="91" w:after="91"/>
      </w:pPr>
      <w:r>
        <w:rPr>
          <w:rFonts w:hint="eastAsia"/>
        </w:rPr>
        <w:t>图1.</w:t>
      </w:r>
      <w:r w:rsidR="002C40FE">
        <w:t>10</w:t>
      </w:r>
      <w:r>
        <w:t xml:space="preserve"> </w:t>
      </w:r>
      <w:r>
        <w:rPr>
          <w:rFonts w:hint="eastAsia"/>
        </w:rPr>
        <w:t>多周期硬布线控制器</w:t>
      </w:r>
    </w:p>
    <w:p w14:paraId="53D19A40" w14:textId="3689F5FB" w:rsidR="0077423D" w:rsidRDefault="00500369" w:rsidP="0077423D">
      <w:pPr>
        <w:pStyle w:val="4"/>
        <w:ind w:left="1342"/>
      </w:pPr>
      <w:r>
        <w:rPr>
          <w:rFonts w:hint="eastAsia"/>
        </w:rPr>
        <w:t>多周期硬布线有限状态机的方案设计</w:t>
      </w:r>
    </w:p>
    <w:p w14:paraId="244EDEAE" w14:textId="6396B490" w:rsidR="0084469A" w:rsidRDefault="00014CB1" w:rsidP="0084469A">
      <w:pPr>
        <w:pStyle w:val="a3"/>
        <w:ind w:firstLine="480"/>
      </w:pPr>
      <w:r>
        <w:rPr>
          <w:rFonts w:hint="eastAsia"/>
        </w:rPr>
        <w:t>根据</w:t>
      </w:r>
      <w:r w:rsidR="009459B1">
        <w:rPr>
          <w:rFonts w:hint="eastAsia"/>
        </w:rPr>
        <w:t>图</w:t>
      </w:r>
      <w:r w:rsidR="009459B1">
        <w:rPr>
          <w:rFonts w:hint="eastAsia"/>
        </w:rPr>
        <w:t>1.5</w:t>
      </w:r>
      <w:r w:rsidR="009459B1">
        <w:rPr>
          <w:rFonts w:hint="eastAsia"/>
        </w:rPr>
        <w:t>的</w:t>
      </w:r>
      <w:r>
        <w:rPr>
          <w:rFonts w:hint="eastAsia"/>
        </w:rPr>
        <w:t>微指令自动生成表可知各</w:t>
      </w:r>
      <w:r w:rsidR="0084469A">
        <w:rPr>
          <w:rFonts w:hint="eastAsia"/>
        </w:rPr>
        <w:t>控制</w:t>
      </w:r>
      <w:r>
        <w:rPr>
          <w:rFonts w:hint="eastAsia"/>
        </w:rPr>
        <w:t>指令所在</w:t>
      </w:r>
      <w:r w:rsidR="0084469A">
        <w:rPr>
          <w:rFonts w:hint="eastAsia"/>
        </w:rPr>
        <w:t>的</w:t>
      </w:r>
      <w:r>
        <w:rPr>
          <w:rFonts w:hint="eastAsia"/>
        </w:rPr>
        <w:t>地址位置，</w:t>
      </w:r>
      <w:r w:rsidR="0084469A">
        <w:rPr>
          <w:rFonts w:hint="eastAsia"/>
        </w:rPr>
        <w:t>将现态、指令译码信号和对应次态控制指令的地址，如下图所示。</w:t>
      </w:r>
    </w:p>
    <w:p w14:paraId="0CC6B419" w14:textId="1132CF96" w:rsidR="0084469A" w:rsidRDefault="000C40C4" w:rsidP="000C40C4">
      <w:pPr>
        <w:pStyle w:val="aff1"/>
        <w:spacing w:before="91" w:after="91"/>
      </w:pPr>
      <w:r>
        <w:rPr>
          <w:noProof/>
        </w:rPr>
        <w:lastRenderedPageBreak/>
        <w:drawing>
          <wp:inline distT="0" distB="0" distL="0" distR="0" wp14:anchorId="425A98A5" wp14:editId="6A927F84">
            <wp:extent cx="4407694" cy="33533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2151" cy="3356761"/>
                    </a:xfrm>
                    <a:prstGeom prst="rect">
                      <a:avLst/>
                    </a:prstGeom>
                  </pic:spPr>
                </pic:pic>
              </a:graphicData>
            </a:graphic>
          </wp:inline>
        </w:drawing>
      </w:r>
    </w:p>
    <w:p w14:paraId="65525ECB" w14:textId="4D5C3BFD" w:rsidR="000C40C4" w:rsidRPr="000C40C4" w:rsidRDefault="000C40C4" w:rsidP="000C40C4">
      <w:pPr>
        <w:pStyle w:val="aff1"/>
        <w:spacing w:before="91" w:after="91"/>
      </w:pPr>
      <w:r>
        <w:rPr>
          <w:rFonts w:hint="eastAsia"/>
        </w:rPr>
        <w:t>图1.</w:t>
      </w:r>
      <w:r w:rsidR="002C40FE">
        <w:t>1</w:t>
      </w:r>
      <w:r>
        <w:t xml:space="preserve"> </w:t>
      </w:r>
      <w:r w:rsidR="002E54AA">
        <w:rPr>
          <w:rFonts w:hint="eastAsia"/>
        </w:rPr>
        <w:t>硬布线状态转移表截图</w:t>
      </w:r>
    </w:p>
    <w:p w14:paraId="28C0828C" w14:textId="47FA6988" w:rsidR="00251310" w:rsidRDefault="002E54AA" w:rsidP="002E54AA">
      <w:pPr>
        <w:pStyle w:val="a3"/>
        <w:ind w:firstLine="480"/>
      </w:pPr>
      <w:r>
        <w:rPr>
          <w:rFonts w:hint="eastAsia"/>
        </w:rPr>
        <w:t>则自动生成的地址位的逻辑表达式</w:t>
      </w:r>
      <w:r w:rsidR="005F33A0">
        <w:rPr>
          <w:rFonts w:hint="eastAsia"/>
        </w:rPr>
        <w:t>见下表。</w:t>
      </w:r>
    </w:p>
    <w:p w14:paraId="1D3797A4" w14:textId="4A13D6F6" w:rsidR="005F33A0" w:rsidRPr="00AE5151" w:rsidRDefault="005F33A0" w:rsidP="005F33A0">
      <w:pPr>
        <w:pStyle w:val="aff1"/>
        <w:keepNext/>
        <w:spacing w:beforeLines="0" w:before="91" w:afterLines="0" w:after="91"/>
        <w:rPr>
          <w:noProof/>
        </w:rPr>
      </w:pPr>
      <w:r>
        <w:rPr>
          <w:rFonts w:hint="eastAsia"/>
        </w:rPr>
        <w:t>表1</w:t>
      </w:r>
      <w:r>
        <w:t>.</w:t>
      </w:r>
      <w:r w:rsidR="00094F71">
        <w:rPr>
          <w:rFonts w:hint="eastAsia"/>
        </w:rPr>
        <w:t>11</w:t>
      </w:r>
      <w:r>
        <w:rPr>
          <w:rFonts w:hint="eastAsia"/>
        </w:rPr>
        <w:t>地址位号与对应组合逻辑表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3762"/>
      </w:tblGrid>
      <w:tr w:rsidR="005F33A0" w:rsidRPr="00DE14F5" w14:paraId="30788407" w14:textId="77777777" w:rsidTr="005D62AF">
        <w:trPr>
          <w:jc w:val="center"/>
        </w:trPr>
        <w:tc>
          <w:tcPr>
            <w:tcW w:w="1341" w:type="dxa"/>
            <w:tcBorders>
              <w:top w:val="single" w:sz="12" w:space="0" w:color="008000"/>
              <w:bottom w:val="single" w:sz="8" w:space="0" w:color="008000"/>
            </w:tcBorders>
          </w:tcPr>
          <w:p w14:paraId="78C1353B" w14:textId="77777777" w:rsidR="005F33A0" w:rsidRDefault="005F33A0" w:rsidP="005D62AF">
            <w:pPr>
              <w:pStyle w:val="aff8"/>
              <w:ind w:firstLineChars="0" w:firstLine="0"/>
              <w:jc w:val="center"/>
            </w:pPr>
            <w:r>
              <w:rPr>
                <w:rFonts w:hint="eastAsia"/>
              </w:rPr>
              <w:t>位号</w:t>
            </w:r>
          </w:p>
        </w:tc>
        <w:tc>
          <w:tcPr>
            <w:tcW w:w="3762" w:type="dxa"/>
            <w:tcBorders>
              <w:top w:val="single" w:sz="12" w:space="0" w:color="008000"/>
              <w:bottom w:val="single" w:sz="8" w:space="0" w:color="008000"/>
            </w:tcBorders>
          </w:tcPr>
          <w:p w14:paraId="272423A7" w14:textId="77777777" w:rsidR="005F33A0" w:rsidRDefault="005F33A0" w:rsidP="005D62AF">
            <w:pPr>
              <w:pStyle w:val="aff8"/>
              <w:ind w:firstLineChars="0" w:firstLine="0"/>
              <w:jc w:val="center"/>
            </w:pPr>
            <w:r>
              <w:rPr>
                <w:rFonts w:hint="eastAsia"/>
              </w:rPr>
              <w:t>组合逻辑</w:t>
            </w:r>
          </w:p>
        </w:tc>
      </w:tr>
      <w:tr w:rsidR="005F33A0" w:rsidRPr="00DE14F5" w14:paraId="1D8A4C6C" w14:textId="77777777" w:rsidTr="00F82271">
        <w:trPr>
          <w:jc w:val="center"/>
        </w:trPr>
        <w:tc>
          <w:tcPr>
            <w:tcW w:w="1341" w:type="dxa"/>
            <w:tcBorders>
              <w:top w:val="single" w:sz="8" w:space="0" w:color="008000"/>
              <w:bottom w:val="single" w:sz="8" w:space="0" w:color="008000"/>
            </w:tcBorders>
            <w:vAlign w:val="center"/>
          </w:tcPr>
          <w:p w14:paraId="1A6DC987" w14:textId="5515F51F" w:rsidR="005F33A0" w:rsidRDefault="005F33A0" w:rsidP="005D62AF">
            <w:pPr>
              <w:pStyle w:val="aff8"/>
              <w:ind w:firstLineChars="0" w:firstLine="0"/>
              <w:jc w:val="center"/>
            </w:pPr>
            <w:r>
              <w:t>N</w:t>
            </w:r>
            <w:r>
              <w:rPr>
                <w:rFonts w:hint="eastAsia"/>
              </w:rPr>
              <w:t>0</w:t>
            </w:r>
          </w:p>
        </w:tc>
        <w:tc>
          <w:tcPr>
            <w:tcW w:w="3762" w:type="dxa"/>
            <w:tcBorders>
              <w:top w:val="single" w:sz="8" w:space="0" w:color="008000"/>
              <w:bottom w:val="single" w:sz="8" w:space="0" w:color="008000"/>
            </w:tcBorders>
          </w:tcPr>
          <w:p w14:paraId="00D8F060" w14:textId="77A7DCA9" w:rsidR="005F33A0" w:rsidRDefault="00F82271" w:rsidP="005D62AF">
            <w:pPr>
              <w:pStyle w:val="aff8"/>
              <w:ind w:firstLineChars="0" w:firstLine="0"/>
              <w:jc w:val="center"/>
            </w:pPr>
            <w:r w:rsidRPr="00F82271">
              <w:rPr>
                <w:szCs w:val="21"/>
              </w:rPr>
              <w:t>~S3&amp;~S2&amp;~S1&amp;~S0+~S3&amp;~S2&amp;~S1&amp;S0&amp;R_Type+~S3&amp;~S2&amp;~S1&amp;S0&amp;SW+~S3&amp;~S2&amp;~S1&amp;S0&amp;BEQ+~S3&amp;~S2&amp;~S1&amp;S0&amp;SYSCALL+~S3&amp;~S2&amp;~S1&amp;S0&amp;ADDI+~S3&amp;~S2&amp;S1&amp;~S0+S3&amp;S2&amp;~S1&amp;S0</w:t>
            </w:r>
          </w:p>
        </w:tc>
      </w:tr>
      <w:tr w:rsidR="005F33A0" w:rsidRPr="00DE14F5" w14:paraId="31E387E5" w14:textId="77777777" w:rsidTr="00F82271">
        <w:trPr>
          <w:jc w:val="center"/>
        </w:trPr>
        <w:tc>
          <w:tcPr>
            <w:tcW w:w="1341" w:type="dxa"/>
            <w:tcBorders>
              <w:top w:val="single" w:sz="8" w:space="0" w:color="008000"/>
              <w:bottom w:val="single" w:sz="8" w:space="0" w:color="008000"/>
            </w:tcBorders>
            <w:vAlign w:val="center"/>
          </w:tcPr>
          <w:p w14:paraId="5DA291E4" w14:textId="5CA2C63B" w:rsidR="005F33A0" w:rsidRDefault="005F33A0" w:rsidP="005D62AF">
            <w:pPr>
              <w:pStyle w:val="aff8"/>
              <w:ind w:firstLineChars="0" w:firstLine="0"/>
              <w:jc w:val="center"/>
            </w:pPr>
            <w:r>
              <w:t>N1</w:t>
            </w:r>
          </w:p>
        </w:tc>
        <w:tc>
          <w:tcPr>
            <w:tcW w:w="3762" w:type="dxa"/>
            <w:tcBorders>
              <w:top w:val="single" w:sz="8" w:space="0" w:color="008000"/>
              <w:bottom w:val="single" w:sz="8" w:space="0" w:color="008000"/>
            </w:tcBorders>
          </w:tcPr>
          <w:p w14:paraId="40C3C82F" w14:textId="78E2A135" w:rsidR="005F33A0" w:rsidRDefault="00F82271" w:rsidP="005D62AF">
            <w:pPr>
              <w:pStyle w:val="aff8"/>
              <w:ind w:firstLineChars="0" w:firstLine="0"/>
              <w:jc w:val="center"/>
            </w:pPr>
            <w:r w:rsidRPr="00F82271">
              <w:t>~S3&amp;~S2&amp;~S1&amp;S0&amp;R_Type+~S3&amp;~S2&amp;~S1&amp;S0&amp;LW+~S3&amp;~S2&amp;~S1&amp;S0&amp;BNE+~S3&amp;~S2&amp;~S1&amp;S0&amp;ADDI+~S3&amp;~S2&amp;S1&amp;~S0+~S3&amp;S2&amp;~S1&amp;S0</w:t>
            </w:r>
          </w:p>
        </w:tc>
      </w:tr>
      <w:tr w:rsidR="005F33A0" w:rsidRPr="00DE14F5" w14:paraId="559ACE96" w14:textId="77777777" w:rsidTr="00F82271">
        <w:trPr>
          <w:jc w:val="center"/>
        </w:trPr>
        <w:tc>
          <w:tcPr>
            <w:tcW w:w="1341" w:type="dxa"/>
            <w:tcBorders>
              <w:top w:val="single" w:sz="8" w:space="0" w:color="008000"/>
              <w:bottom w:val="single" w:sz="8" w:space="0" w:color="008000"/>
            </w:tcBorders>
            <w:vAlign w:val="center"/>
          </w:tcPr>
          <w:p w14:paraId="00E12759" w14:textId="4E6D78C1" w:rsidR="005F33A0" w:rsidRDefault="005F33A0" w:rsidP="005D62AF">
            <w:pPr>
              <w:pStyle w:val="aff8"/>
              <w:ind w:firstLineChars="0" w:firstLine="0"/>
              <w:jc w:val="center"/>
            </w:pPr>
            <w:r>
              <w:t>N2</w:t>
            </w:r>
          </w:p>
        </w:tc>
        <w:tc>
          <w:tcPr>
            <w:tcW w:w="3762" w:type="dxa"/>
            <w:tcBorders>
              <w:top w:val="single" w:sz="8" w:space="0" w:color="008000"/>
              <w:bottom w:val="single" w:sz="8" w:space="0" w:color="008000"/>
            </w:tcBorders>
          </w:tcPr>
          <w:p w14:paraId="58AF3BED" w14:textId="5183DA9A" w:rsidR="005F33A0" w:rsidRDefault="00F82271" w:rsidP="005D62AF">
            <w:pPr>
              <w:pStyle w:val="aff8"/>
              <w:ind w:firstLineChars="0" w:firstLine="0"/>
              <w:jc w:val="center"/>
            </w:pPr>
            <w:r w:rsidRPr="00F82271">
              <w:t>~S3&amp;~S2&amp;~S1&amp;S0&amp;R_Type+~S3&amp;~S2&amp;~S1&amp;S0&amp;SW+~S3&amp;~S2&amp;~S1&amp;S0&amp;SYSCALL+~S3&amp;~S2&amp;S1&amp;S0+~S3&amp;S2&amp;~S1&amp;S0+S3&amp;~S2&amp;S1&amp;S0+S3&amp;S2&amp;~S1&amp;S0</w:t>
            </w:r>
          </w:p>
        </w:tc>
      </w:tr>
      <w:tr w:rsidR="005F33A0" w:rsidRPr="00DE14F5" w14:paraId="4CC2EA05" w14:textId="77777777" w:rsidTr="00F82271">
        <w:trPr>
          <w:jc w:val="center"/>
        </w:trPr>
        <w:tc>
          <w:tcPr>
            <w:tcW w:w="1341" w:type="dxa"/>
            <w:tcBorders>
              <w:top w:val="nil"/>
              <w:bottom w:val="single" w:sz="12" w:space="0" w:color="008000"/>
            </w:tcBorders>
            <w:vAlign w:val="center"/>
          </w:tcPr>
          <w:p w14:paraId="2EF42D7B" w14:textId="19CB2F74" w:rsidR="005F33A0" w:rsidRDefault="005F33A0" w:rsidP="005D62AF">
            <w:pPr>
              <w:pStyle w:val="aff8"/>
              <w:ind w:firstLineChars="0" w:firstLine="0"/>
              <w:jc w:val="center"/>
            </w:pPr>
            <w:r>
              <w:lastRenderedPageBreak/>
              <w:t>N3</w:t>
            </w:r>
          </w:p>
        </w:tc>
        <w:tc>
          <w:tcPr>
            <w:tcW w:w="3762" w:type="dxa"/>
            <w:tcBorders>
              <w:top w:val="nil"/>
              <w:bottom w:val="single" w:sz="12" w:space="0" w:color="008000"/>
            </w:tcBorders>
          </w:tcPr>
          <w:p w14:paraId="68818B1E" w14:textId="19873BAB" w:rsidR="005F33A0" w:rsidRDefault="00F82271" w:rsidP="005D62AF">
            <w:pPr>
              <w:pStyle w:val="aff8"/>
              <w:ind w:firstLineChars="0" w:firstLine="0"/>
              <w:jc w:val="center"/>
            </w:pPr>
            <w:r w:rsidRPr="00F82271">
              <w:t>~S3&amp;~S2&amp;~S1&amp;S0&amp;BEQ+~S3&amp;~S2&amp;~S1&amp;S0&amp;BNE+~S3&amp;~S2&amp;~S1&amp;S0&amp;SYSCALL+~S3&amp;~S2&amp;~S1&amp;S0&amp;ADDI+~S3&amp;S2&amp;S1&amp;S0+S3&amp;~S2&amp;S1&amp;S0+S3&amp;S2&amp;~S1&amp;S0</w:t>
            </w:r>
          </w:p>
        </w:tc>
      </w:tr>
    </w:tbl>
    <w:p w14:paraId="67F408BF" w14:textId="652EEAE4" w:rsidR="00F82271" w:rsidRDefault="00F82271" w:rsidP="00F82271">
      <w:pPr>
        <w:ind w:firstLineChars="200" w:firstLine="480"/>
      </w:pPr>
      <w:r>
        <w:rPr>
          <w:rFonts w:hint="eastAsia"/>
        </w:rPr>
        <w:t>将对应组合逻辑复制粘贴至硬布线地址转移逻辑电路中自动生成电路，如下图所示：</w:t>
      </w:r>
    </w:p>
    <w:p w14:paraId="6CAF5408" w14:textId="4BD53AF6" w:rsidR="005F33A0" w:rsidRDefault="00682AD1" w:rsidP="00682AD1">
      <w:pPr>
        <w:pStyle w:val="aff1"/>
        <w:spacing w:before="91" w:after="91"/>
      </w:pPr>
      <w:r>
        <w:rPr>
          <w:rFonts w:hint="eastAsia"/>
          <w:noProof/>
        </w:rPr>
        <w:lastRenderedPageBreak/>
        <w:drawing>
          <wp:inline distT="0" distB="0" distL="0" distR="0" wp14:anchorId="1D864301" wp14:editId="147E4978">
            <wp:extent cx="2231136" cy="86192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sm.png"/>
                    <pic:cNvPicPr/>
                  </pic:nvPicPr>
                  <pic:blipFill>
                    <a:blip r:embed="rId29">
                      <a:extLst>
                        <a:ext uri="{28A0092B-C50C-407E-A947-70E740481C1C}">
                          <a14:useLocalDpi xmlns:a14="http://schemas.microsoft.com/office/drawing/2010/main" val="0"/>
                        </a:ext>
                      </a:extLst>
                    </a:blip>
                    <a:stretch>
                      <a:fillRect/>
                    </a:stretch>
                  </pic:blipFill>
                  <pic:spPr>
                    <a:xfrm>
                      <a:off x="0" y="0"/>
                      <a:ext cx="2258132" cy="8723522"/>
                    </a:xfrm>
                    <a:prstGeom prst="rect">
                      <a:avLst/>
                    </a:prstGeom>
                  </pic:spPr>
                </pic:pic>
              </a:graphicData>
            </a:graphic>
          </wp:inline>
        </w:drawing>
      </w:r>
    </w:p>
    <w:p w14:paraId="4E43DC50" w14:textId="5FF5DC60" w:rsidR="00682AD1" w:rsidRPr="00682AD1" w:rsidRDefault="00682AD1" w:rsidP="00682AD1">
      <w:pPr>
        <w:pStyle w:val="aff1"/>
        <w:spacing w:before="91" w:after="91"/>
      </w:pPr>
      <w:r>
        <w:rPr>
          <w:rFonts w:hint="eastAsia"/>
        </w:rPr>
        <w:lastRenderedPageBreak/>
        <w:t>图1.</w:t>
      </w:r>
      <w:r w:rsidR="002C40FE">
        <w:t>12</w:t>
      </w:r>
      <w:r>
        <w:t xml:space="preserve"> </w:t>
      </w:r>
      <w:r w:rsidR="0078377B">
        <w:rPr>
          <w:rFonts w:hint="eastAsia"/>
        </w:rPr>
        <w:t>硬布线状态机电路</w:t>
      </w:r>
    </w:p>
    <w:p w14:paraId="3AB2BA71" w14:textId="77777777" w:rsidR="00251310" w:rsidRDefault="00251310" w:rsidP="00251310">
      <w:pPr>
        <w:pStyle w:val="2"/>
      </w:pPr>
      <w:bookmarkStart w:id="22" w:name="_Toc27232218"/>
      <w:r>
        <w:rPr>
          <w:rFonts w:hint="eastAsia"/>
        </w:rPr>
        <w:t>实验步骤</w:t>
      </w:r>
      <w:bookmarkEnd w:id="22"/>
    </w:p>
    <w:p w14:paraId="75A7568A" w14:textId="0264DF8D" w:rsidR="00251310" w:rsidRPr="0026497A" w:rsidRDefault="0039661A" w:rsidP="00251310">
      <w:pPr>
        <w:pStyle w:val="a3"/>
        <w:numPr>
          <w:ilvl w:val="0"/>
          <w:numId w:val="11"/>
        </w:numPr>
        <w:ind w:firstLineChars="0"/>
      </w:pPr>
      <w:r>
        <w:rPr>
          <w:rFonts w:hint="eastAsia"/>
        </w:rPr>
        <w:t>观看</w:t>
      </w:r>
      <w:r>
        <w:rPr>
          <w:rFonts w:hint="eastAsia"/>
        </w:rPr>
        <w:t>MOOC</w:t>
      </w:r>
      <w:r>
        <w:rPr>
          <w:rFonts w:hint="eastAsia"/>
        </w:rPr>
        <w:t>，了解实验的</w:t>
      </w:r>
      <w:r w:rsidR="003053E6">
        <w:rPr>
          <w:rFonts w:hint="eastAsia"/>
        </w:rPr>
        <w:t>操作步骤</w:t>
      </w:r>
    </w:p>
    <w:p w14:paraId="2FAFF601" w14:textId="20DA7923" w:rsidR="00251310" w:rsidRDefault="00CA6A9C" w:rsidP="00251310">
      <w:pPr>
        <w:pStyle w:val="a3"/>
        <w:numPr>
          <w:ilvl w:val="0"/>
          <w:numId w:val="11"/>
        </w:numPr>
        <w:ind w:firstLineChars="0"/>
      </w:pPr>
      <w:r>
        <w:rPr>
          <w:rFonts w:hint="eastAsia"/>
        </w:rPr>
        <w:t>按照给出的</w:t>
      </w:r>
      <w:r>
        <w:rPr>
          <w:rFonts w:hint="eastAsia"/>
        </w:rPr>
        <w:t>CPU</w:t>
      </w:r>
      <w:r>
        <w:rPr>
          <w:rFonts w:hint="eastAsia"/>
        </w:rPr>
        <w:t>通路绘制</w:t>
      </w:r>
      <w:r w:rsidR="00553FF5">
        <w:rPr>
          <w:rFonts w:hint="eastAsia"/>
        </w:rPr>
        <w:t>单周期硬布线</w:t>
      </w:r>
      <w:r w:rsidR="005924F8">
        <w:rPr>
          <w:rFonts w:hint="eastAsia"/>
        </w:rPr>
        <w:t>CPU</w:t>
      </w:r>
      <w:r w:rsidR="005924F8">
        <w:rPr>
          <w:rFonts w:hint="eastAsia"/>
        </w:rPr>
        <w:t>通路</w:t>
      </w:r>
    </w:p>
    <w:p w14:paraId="0C7D403C" w14:textId="25C53C74" w:rsidR="00251310" w:rsidRDefault="009A3694" w:rsidP="00251310">
      <w:pPr>
        <w:pStyle w:val="a3"/>
        <w:numPr>
          <w:ilvl w:val="0"/>
          <w:numId w:val="11"/>
        </w:numPr>
        <w:ind w:firstLineChars="0"/>
      </w:pPr>
      <w:r>
        <w:rPr>
          <w:rFonts w:hint="eastAsia"/>
        </w:rPr>
        <w:t>根据对应指令译码信号设计单周期硬布线控制器</w:t>
      </w:r>
    </w:p>
    <w:p w14:paraId="7E845EE2" w14:textId="37B11A0D" w:rsidR="009A3694" w:rsidRDefault="009A3694" w:rsidP="009A3694">
      <w:pPr>
        <w:pStyle w:val="a3"/>
        <w:numPr>
          <w:ilvl w:val="0"/>
          <w:numId w:val="11"/>
        </w:numPr>
        <w:ind w:firstLineChars="0"/>
      </w:pPr>
      <w:r>
        <w:rPr>
          <w:rFonts w:hint="eastAsia"/>
        </w:rPr>
        <w:t>按照给出的</w:t>
      </w:r>
      <w:r>
        <w:rPr>
          <w:rFonts w:hint="eastAsia"/>
        </w:rPr>
        <w:t>CPU</w:t>
      </w:r>
      <w:r>
        <w:rPr>
          <w:rFonts w:hint="eastAsia"/>
        </w:rPr>
        <w:t>通路绘制多周期微程序</w:t>
      </w:r>
      <w:r>
        <w:rPr>
          <w:rFonts w:hint="eastAsia"/>
        </w:rPr>
        <w:t>CPU</w:t>
      </w:r>
      <w:r>
        <w:rPr>
          <w:rFonts w:hint="eastAsia"/>
        </w:rPr>
        <w:t>通路</w:t>
      </w:r>
    </w:p>
    <w:p w14:paraId="1AACF134" w14:textId="63B14E5E" w:rsidR="009A3694" w:rsidRDefault="006E152A" w:rsidP="00251310">
      <w:pPr>
        <w:pStyle w:val="a3"/>
        <w:numPr>
          <w:ilvl w:val="0"/>
          <w:numId w:val="11"/>
        </w:numPr>
        <w:ind w:firstLineChars="0"/>
      </w:pPr>
      <w:r>
        <w:rPr>
          <w:rFonts w:hint="eastAsia"/>
        </w:rPr>
        <w:t>在微指令自动生成表中填入指令对应的</w:t>
      </w:r>
      <w:r w:rsidR="003341B5">
        <w:rPr>
          <w:rFonts w:hint="eastAsia"/>
        </w:rPr>
        <w:t>控制信号，将控制指令输入控制存储器，完成控制器的绘制</w:t>
      </w:r>
    </w:p>
    <w:p w14:paraId="266C6F27" w14:textId="4459C9FB" w:rsidR="003341B5" w:rsidRDefault="00C17808" w:rsidP="00251310">
      <w:pPr>
        <w:pStyle w:val="a3"/>
        <w:numPr>
          <w:ilvl w:val="0"/>
          <w:numId w:val="11"/>
        </w:numPr>
        <w:ind w:firstLineChars="0"/>
      </w:pPr>
      <w:r>
        <w:rPr>
          <w:rFonts w:hint="eastAsia"/>
        </w:rPr>
        <w:t>将对应控制指令入口地址填入微程序地址转移逻辑自动生成表，得到</w:t>
      </w:r>
      <w:r w:rsidR="00286329">
        <w:rPr>
          <w:rFonts w:hint="eastAsia"/>
        </w:rPr>
        <w:t>地址位的逻辑表达式，在</w:t>
      </w:r>
      <w:r w:rsidR="00286329">
        <w:rPr>
          <w:rFonts w:hint="eastAsia"/>
        </w:rPr>
        <w:t>Logisim</w:t>
      </w:r>
      <w:r w:rsidR="00286329">
        <w:rPr>
          <w:rFonts w:hint="eastAsia"/>
        </w:rPr>
        <w:t>中自动生成电路</w:t>
      </w:r>
    </w:p>
    <w:p w14:paraId="029BB14E" w14:textId="6AC8E2C9" w:rsidR="00286329" w:rsidRDefault="00286329" w:rsidP="00286329">
      <w:pPr>
        <w:pStyle w:val="a3"/>
        <w:numPr>
          <w:ilvl w:val="0"/>
          <w:numId w:val="11"/>
        </w:numPr>
        <w:ind w:firstLineChars="0"/>
      </w:pPr>
      <w:r>
        <w:rPr>
          <w:rFonts w:hint="eastAsia"/>
        </w:rPr>
        <w:t>按照给出的</w:t>
      </w:r>
      <w:r>
        <w:rPr>
          <w:rFonts w:hint="eastAsia"/>
        </w:rPr>
        <w:t>CPU</w:t>
      </w:r>
      <w:r>
        <w:rPr>
          <w:rFonts w:hint="eastAsia"/>
        </w:rPr>
        <w:t>通路绘制多周期硬布线</w:t>
      </w:r>
      <w:r>
        <w:rPr>
          <w:rFonts w:hint="eastAsia"/>
        </w:rPr>
        <w:t>CPU</w:t>
      </w:r>
      <w:r>
        <w:rPr>
          <w:rFonts w:hint="eastAsia"/>
        </w:rPr>
        <w:t>通路</w:t>
      </w:r>
    </w:p>
    <w:p w14:paraId="29EDA25B" w14:textId="664F796E" w:rsidR="00286329" w:rsidRDefault="00286329" w:rsidP="00286329">
      <w:pPr>
        <w:pStyle w:val="a3"/>
        <w:numPr>
          <w:ilvl w:val="0"/>
          <w:numId w:val="11"/>
        </w:numPr>
        <w:ind w:firstLineChars="0"/>
      </w:pPr>
      <w:r>
        <w:rPr>
          <w:rFonts w:hint="eastAsia"/>
        </w:rPr>
        <w:t>完成控制器的绘制</w:t>
      </w:r>
    </w:p>
    <w:p w14:paraId="1C7A3D32" w14:textId="737D761F" w:rsidR="00286329" w:rsidRDefault="00286329" w:rsidP="00286329">
      <w:pPr>
        <w:pStyle w:val="a3"/>
        <w:numPr>
          <w:ilvl w:val="0"/>
          <w:numId w:val="11"/>
        </w:numPr>
        <w:ind w:firstLineChars="0"/>
      </w:pPr>
      <w:r>
        <w:rPr>
          <w:rFonts w:hint="eastAsia"/>
        </w:rPr>
        <w:t>将对应</w:t>
      </w:r>
      <w:r w:rsidR="005D729B">
        <w:rPr>
          <w:rFonts w:hint="eastAsia"/>
        </w:rPr>
        <w:t>现态、</w:t>
      </w:r>
      <w:r w:rsidR="008F3103">
        <w:rPr>
          <w:rFonts w:hint="eastAsia"/>
        </w:rPr>
        <w:t>指令译码信号和次态</w:t>
      </w:r>
      <w:r>
        <w:rPr>
          <w:rFonts w:hint="eastAsia"/>
        </w:rPr>
        <w:t>填入微程序地址转移逻辑自动生成表，得到地址位的逻辑表达式，在</w:t>
      </w:r>
      <w:r>
        <w:rPr>
          <w:rFonts w:hint="eastAsia"/>
        </w:rPr>
        <w:t>Logisim</w:t>
      </w:r>
      <w:r>
        <w:rPr>
          <w:rFonts w:hint="eastAsia"/>
        </w:rPr>
        <w:t>中自动生成电路</w:t>
      </w:r>
    </w:p>
    <w:p w14:paraId="43A68C35" w14:textId="02295AB5" w:rsidR="00286329" w:rsidRPr="00CB2392" w:rsidRDefault="00035C35" w:rsidP="00251310">
      <w:pPr>
        <w:pStyle w:val="a3"/>
        <w:numPr>
          <w:ilvl w:val="0"/>
          <w:numId w:val="11"/>
        </w:numPr>
        <w:ind w:firstLineChars="0"/>
      </w:pPr>
      <w:r>
        <w:rPr>
          <w:rFonts w:hint="eastAsia"/>
        </w:rPr>
        <w:t>测试三个</w:t>
      </w:r>
      <w:r>
        <w:rPr>
          <w:rFonts w:hint="eastAsia"/>
        </w:rPr>
        <w:t>CPU</w:t>
      </w:r>
      <w:r>
        <w:rPr>
          <w:rFonts w:hint="eastAsia"/>
        </w:rPr>
        <w:t>的结果，修改错误直至正确输出</w:t>
      </w:r>
    </w:p>
    <w:p w14:paraId="3C15F64B" w14:textId="77777777" w:rsidR="00251310" w:rsidRDefault="00251310" w:rsidP="00251310">
      <w:pPr>
        <w:pStyle w:val="2"/>
      </w:pPr>
      <w:bookmarkStart w:id="23" w:name="_Toc27232219"/>
      <w:r>
        <w:rPr>
          <w:rFonts w:hint="eastAsia"/>
        </w:rPr>
        <w:t>故障与调试</w:t>
      </w:r>
      <w:bookmarkEnd w:id="23"/>
    </w:p>
    <w:p w14:paraId="31967370" w14:textId="642273BA" w:rsidR="00251310" w:rsidRDefault="00505582" w:rsidP="00251310">
      <w:pPr>
        <w:pStyle w:val="30"/>
        <w:keepNext w:val="0"/>
        <w:keepLines w:val="0"/>
        <w:tabs>
          <w:tab w:val="left" w:pos="1080"/>
        </w:tabs>
        <w:spacing w:beforeLines="0" w:before="229" w:afterLines="0" w:after="229"/>
      </w:pPr>
      <w:r>
        <w:rPr>
          <w:rFonts w:hint="eastAsia"/>
        </w:rPr>
        <w:t>控制器指令译码逻辑</w:t>
      </w:r>
      <w:r w:rsidR="00251310">
        <w:rPr>
          <w:rFonts w:hint="eastAsia"/>
        </w:rPr>
        <w:t>问题</w:t>
      </w:r>
    </w:p>
    <w:p w14:paraId="73D76182" w14:textId="0A5DCD60"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sidR="00147A7F">
        <w:t xml:space="preserve"> </w:t>
      </w:r>
      <w:r w:rsidR="001F297A">
        <w:rPr>
          <w:rFonts w:hint="eastAsia"/>
        </w:rPr>
        <w:t>单周期</w:t>
      </w:r>
      <w:r w:rsidR="001F297A">
        <w:rPr>
          <w:rFonts w:hint="eastAsia"/>
        </w:rPr>
        <w:t>MIPS</w:t>
      </w:r>
      <w:r w:rsidR="001F297A">
        <w:rPr>
          <w:rFonts w:hint="eastAsia"/>
        </w:rPr>
        <w:t>硬布线</w:t>
      </w:r>
      <w:r w:rsidR="001F297A">
        <w:rPr>
          <w:rFonts w:hint="eastAsia"/>
        </w:rPr>
        <w:t>CPU</w:t>
      </w:r>
      <w:r w:rsidR="001F297A">
        <w:rPr>
          <w:rFonts w:hint="eastAsia"/>
        </w:rPr>
        <w:t>运行无法结束，在地址</w:t>
      </w:r>
      <w:r w:rsidR="001F297A">
        <w:rPr>
          <w:rFonts w:hint="eastAsia"/>
        </w:rPr>
        <w:t>0</w:t>
      </w:r>
      <w:r w:rsidR="001F297A">
        <w:t>1AH</w:t>
      </w:r>
      <w:r w:rsidR="001F297A">
        <w:rPr>
          <w:rFonts w:hint="eastAsia"/>
        </w:rPr>
        <w:t>~</w:t>
      </w:r>
      <w:r w:rsidR="001F297A">
        <w:t>021H</w:t>
      </w:r>
      <w:r w:rsidR="001F297A">
        <w:rPr>
          <w:rFonts w:hint="eastAsia"/>
        </w:rPr>
        <w:t>之前循环但不结束。</w:t>
      </w:r>
    </w:p>
    <w:p w14:paraId="51361D69" w14:textId="3A8FAAB7" w:rsidR="00251310" w:rsidRPr="00A91B4A" w:rsidRDefault="00251310" w:rsidP="00251310">
      <w:pPr>
        <w:pStyle w:val="a3"/>
        <w:ind w:firstLine="482"/>
      </w:pPr>
      <w:r>
        <w:rPr>
          <w:rFonts w:hint="eastAsia"/>
          <w:b/>
        </w:rPr>
        <w:t>原因分析</w:t>
      </w:r>
      <w:r w:rsidRPr="007E12D0">
        <w:rPr>
          <w:rFonts w:hint="eastAsia"/>
          <w:b/>
        </w:rPr>
        <w:t>：</w:t>
      </w:r>
      <w:r w:rsidR="00934BBA" w:rsidRPr="00A91B4A">
        <w:t xml:space="preserve"> </w:t>
      </w:r>
      <w:r w:rsidR="007E0846">
        <w:rPr>
          <w:rFonts w:hint="eastAsia"/>
        </w:rPr>
        <w:t>由于</w:t>
      </w:r>
      <w:r w:rsidR="007E0846">
        <w:rPr>
          <w:rFonts w:hint="eastAsia"/>
        </w:rPr>
        <w:t>PC</w:t>
      </w:r>
      <w:r w:rsidR="007E0846">
        <w:rPr>
          <w:rFonts w:hint="eastAsia"/>
        </w:rPr>
        <w:t>一直在地址</w:t>
      </w:r>
      <w:r w:rsidR="007E0846">
        <w:rPr>
          <w:rFonts w:hint="eastAsia"/>
        </w:rPr>
        <w:t>0</w:t>
      </w:r>
      <w:r w:rsidR="007E0846">
        <w:t>1AH</w:t>
      </w:r>
      <w:r w:rsidR="007E0846">
        <w:rPr>
          <w:rFonts w:hint="eastAsia"/>
        </w:rPr>
        <w:t>~</w:t>
      </w:r>
      <w:r w:rsidR="007E0846">
        <w:t>021H</w:t>
      </w:r>
      <w:r w:rsidR="007E0846">
        <w:rPr>
          <w:rFonts w:hint="eastAsia"/>
        </w:rPr>
        <w:t>中循环而没有结束，问题可能存在于数据通路和指令译码逻辑电路中。</w:t>
      </w:r>
    </w:p>
    <w:p w14:paraId="0E982434" w14:textId="56DBFBD5" w:rsidR="00251310" w:rsidRPr="00F1021B" w:rsidRDefault="00251310" w:rsidP="00832864">
      <w:pPr>
        <w:pStyle w:val="a3"/>
        <w:ind w:firstLine="482"/>
      </w:pPr>
      <w:r w:rsidRPr="007E12D0">
        <w:rPr>
          <w:rFonts w:hint="eastAsia"/>
          <w:b/>
        </w:rPr>
        <w:t>解决方案</w:t>
      </w:r>
      <w:r>
        <w:rPr>
          <w:rFonts w:hint="eastAsia"/>
          <w:b/>
        </w:rPr>
        <w:t>：</w:t>
      </w:r>
      <w:r w:rsidR="0083316C">
        <w:rPr>
          <w:rFonts w:hint="eastAsia"/>
        </w:rPr>
        <w:t>检查</w:t>
      </w:r>
      <w:r w:rsidR="0083316C">
        <w:rPr>
          <w:rFonts w:hint="eastAsia"/>
        </w:rPr>
        <w:t>CPU</w:t>
      </w:r>
      <w:r w:rsidR="0083316C">
        <w:rPr>
          <w:rFonts w:hint="eastAsia"/>
        </w:rPr>
        <w:t>通路发现与参考通路一致，没有问题。检查指令译码逻辑电路，发现</w:t>
      </w:r>
      <w:r w:rsidR="0083316C">
        <w:rPr>
          <w:rFonts w:hint="eastAsia"/>
        </w:rPr>
        <w:t>RTYPE</w:t>
      </w:r>
      <w:r w:rsidR="0083316C">
        <w:rPr>
          <w:rFonts w:hint="eastAsia"/>
        </w:rPr>
        <w:t>类型的比较器的值为</w:t>
      </w:r>
      <w:r w:rsidR="0083316C">
        <w:rPr>
          <w:rFonts w:hint="eastAsia"/>
        </w:rPr>
        <w:t>0</w:t>
      </w:r>
      <w:r w:rsidR="0083316C">
        <w:t>4H</w:t>
      </w:r>
      <w:r w:rsidR="0083316C">
        <w:rPr>
          <w:rFonts w:hint="eastAsia"/>
        </w:rPr>
        <w:t>，与</w:t>
      </w:r>
      <w:r w:rsidR="00340F08">
        <w:rPr>
          <w:rFonts w:hint="eastAsia"/>
        </w:rPr>
        <w:t>MIPS</w:t>
      </w:r>
      <w:r w:rsidR="00340F08">
        <w:rPr>
          <w:rFonts w:hint="eastAsia"/>
        </w:rPr>
        <w:t>手册上的</w:t>
      </w:r>
      <w:r w:rsidR="000E3F23">
        <w:rPr>
          <w:rFonts w:hint="eastAsia"/>
        </w:rPr>
        <w:t>不符，修改为</w:t>
      </w:r>
      <w:r w:rsidR="000E3F23">
        <w:rPr>
          <w:rFonts w:hint="eastAsia"/>
        </w:rPr>
        <w:t>0</w:t>
      </w:r>
      <w:r w:rsidR="000E3F23">
        <w:t xml:space="preserve">0H </w:t>
      </w:r>
      <w:r w:rsidR="000E3F23">
        <w:rPr>
          <w:rFonts w:hint="eastAsia"/>
        </w:rPr>
        <w:t>后测试通过，故障产生的原因是在复制比较常量时忘记修改</w:t>
      </w:r>
      <w:r w:rsidR="00A36DB4">
        <w:rPr>
          <w:rFonts w:hint="eastAsia"/>
        </w:rPr>
        <w:t>常数。</w:t>
      </w:r>
      <w:r w:rsidR="007E0846" w:rsidRPr="00E85627">
        <w:t xml:space="preserve"> </w:t>
      </w:r>
    </w:p>
    <w:p w14:paraId="50620885" w14:textId="77777777" w:rsidR="00832864" w:rsidRDefault="00832864" w:rsidP="00832864">
      <w:pPr>
        <w:pStyle w:val="30"/>
        <w:keepNext w:val="0"/>
        <w:keepLines w:val="0"/>
        <w:tabs>
          <w:tab w:val="left" w:pos="1080"/>
        </w:tabs>
        <w:spacing w:beforeLines="0" w:before="229" w:afterLines="0" w:after="229"/>
      </w:pPr>
      <w:r>
        <w:rPr>
          <w:rFonts w:hint="eastAsia"/>
        </w:rPr>
        <w:t>单周期数据存储器地址错误</w:t>
      </w:r>
    </w:p>
    <w:p w14:paraId="5BEDAB95" w14:textId="77777777" w:rsidR="00832864" w:rsidRDefault="00832864" w:rsidP="00832864">
      <w:pPr>
        <w:pStyle w:val="a3"/>
        <w:ind w:firstLine="482"/>
      </w:pPr>
      <w:r w:rsidRPr="007E12D0">
        <w:rPr>
          <w:rFonts w:hint="eastAsia"/>
          <w:b/>
        </w:rPr>
        <w:lastRenderedPageBreak/>
        <w:t>故障</w:t>
      </w:r>
      <w:r>
        <w:rPr>
          <w:rFonts w:hint="eastAsia"/>
          <w:b/>
        </w:rPr>
        <w:t>现象</w:t>
      </w:r>
      <w:r w:rsidRPr="007E12D0">
        <w:rPr>
          <w:rFonts w:hint="eastAsia"/>
          <w:b/>
        </w:rPr>
        <w:t>：</w:t>
      </w:r>
      <w:r w:rsidRPr="00333C48">
        <w:rPr>
          <w:rFonts w:hint="eastAsia"/>
        </w:rPr>
        <w:t>冒泡排序</w:t>
      </w:r>
      <w:r w:rsidRPr="00333C48">
        <w:rPr>
          <w:rFonts w:hint="eastAsia"/>
        </w:rPr>
        <w:t>sort</w:t>
      </w:r>
      <w:r w:rsidRPr="00333C48">
        <w:t>.hex</w:t>
      </w:r>
      <w:r w:rsidRPr="00333C48">
        <w:rPr>
          <w:rFonts w:hint="eastAsia"/>
        </w:rPr>
        <w:t>程序执行完毕后，没有在指定的</w:t>
      </w:r>
      <w:r w:rsidRPr="00333C48">
        <w:rPr>
          <w:rFonts w:hint="eastAsia"/>
        </w:rPr>
        <w:t>80</w:t>
      </w:r>
      <w:r w:rsidRPr="00333C48">
        <w:rPr>
          <w:rFonts w:hint="eastAsia"/>
        </w:rPr>
        <w:t>号存储单元形成降序排列的数据，而是在</w:t>
      </w:r>
      <w:r w:rsidRPr="00333C48">
        <w:rPr>
          <w:rFonts w:hint="eastAsia"/>
        </w:rPr>
        <w:t>200</w:t>
      </w:r>
      <w:r w:rsidRPr="00333C48">
        <w:rPr>
          <w:rFonts w:hint="eastAsia"/>
        </w:rPr>
        <w:t>号存储单元形成降序排列数据，而且两个数据地址之差为</w:t>
      </w:r>
      <w:r>
        <w:rPr>
          <w:rFonts w:hint="eastAsia"/>
        </w:rPr>
        <w:t>4</w:t>
      </w:r>
      <w:r>
        <w:rPr>
          <w:rFonts w:hint="eastAsia"/>
        </w:rPr>
        <w:t>。</w:t>
      </w:r>
    </w:p>
    <w:p w14:paraId="47DC6818" w14:textId="120FF4B9" w:rsidR="00832864" w:rsidRDefault="00B0700E" w:rsidP="00832864">
      <w:pPr>
        <w:pStyle w:val="a3"/>
        <w:keepNext/>
        <w:ind w:firstLineChars="0" w:firstLine="0"/>
        <w:jc w:val="center"/>
      </w:pPr>
      <w:r>
        <w:rPr>
          <w:noProof/>
        </w:rPr>
        <w:drawing>
          <wp:inline distT="0" distB="0" distL="0" distR="0" wp14:anchorId="092C097E" wp14:editId="7974E7A8">
            <wp:extent cx="4900085" cy="586791"/>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0085" cy="586791"/>
                    </a:xfrm>
                    <a:prstGeom prst="rect">
                      <a:avLst/>
                    </a:prstGeom>
                  </pic:spPr>
                </pic:pic>
              </a:graphicData>
            </a:graphic>
          </wp:inline>
        </w:drawing>
      </w:r>
    </w:p>
    <w:p w14:paraId="6D9228F2" w14:textId="03027143" w:rsidR="00832864" w:rsidRDefault="00832864" w:rsidP="00832864">
      <w:pPr>
        <w:pStyle w:val="aff1"/>
        <w:spacing w:before="91" w:after="91"/>
      </w:pPr>
      <w:bookmarkStart w:id="24" w:name="_Ref45005852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bookmarkEnd w:id="24"/>
      <w:r>
        <w:t>1</w:t>
      </w:r>
      <w:r w:rsidR="002C40FE">
        <w:t>3</w:t>
      </w:r>
      <w:r>
        <w:rPr>
          <w:rFonts w:hint="eastAsia"/>
        </w:rPr>
        <w:t>存储地址错误</w:t>
      </w:r>
    </w:p>
    <w:p w14:paraId="1B39D004" w14:textId="77777777" w:rsidR="00832864" w:rsidRDefault="00832864" w:rsidP="00832864">
      <w:pPr>
        <w:pStyle w:val="a3"/>
        <w:ind w:firstLine="482"/>
      </w:pPr>
      <w:r>
        <w:rPr>
          <w:rFonts w:hint="eastAsia"/>
          <w:b/>
        </w:rPr>
        <w:t>原因分析</w:t>
      </w:r>
      <w:r w:rsidRPr="007E12D0">
        <w:rPr>
          <w:rFonts w:hint="eastAsia"/>
          <w:b/>
        </w:rPr>
        <w:t>：</w:t>
      </w:r>
      <w:r w:rsidRPr="00333C48">
        <w:rPr>
          <w:rFonts w:hint="eastAsia"/>
        </w:rPr>
        <w:t>Logisim</w:t>
      </w:r>
      <w:r w:rsidRPr="00333C48">
        <w:rPr>
          <w:rFonts w:hint="eastAsia"/>
        </w:rPr>
        <w:t>中</w:t>
      </w:r>
      <w:r>
        <w:rPr>
          <w:rFonts w:hint="eastAsia"/>
        </w:rPr>
        <w:t>RAM</w:t>
      </w:r>
      <w:r>
        <w:rPr>
          <w:rFonts w:hint="eastAsia"/>
        </w:rPr>
        <w:t>只支持一种访问模式，一次访问读出</w:t>
      </w:r>
      <w:r>
        <w:rPr>
          <w:rFonts w:hint="eastAsia"/>
        </w:rPr>
        <w:t>32</w:t>
      </w:r>
      <w:r>
        <w:rPr>
          <w:rFonts w:hint="eastAsia"/>
        </w:rPr>
        <w:t>位数据，直接给出字地址使得内存布局错误，如下图：</w:t>
      </w:r>
    </w:p>
    <w:p w14:paraId="13EDE5EC" w14:textId="3E1CC48D" w:rsidR="00832864" w:rsidRDefault="00832864" w:rsidP="00832864">
      <w:pPr>
        <w:pStyle w:val="a3"/>
        <w:keepNext/>
        <w:ind w:firstLineChars="0" w:firstLine="0"/>
        <w:jc w:val="center"/>
      </w:pPr>
      <w:r>
        <w:rPr>
          <w:rFonts w:hint="eastAsia"/>
          <w:noProof/>
        </w:rPr>
        <w:drawing>
          <wp:inline distT="0" distB="0" distL="0" distR="0" wp14:anchorId="212B7E68" wp14:editId="465ECE4A">
            <wp:extent cx="3020060" cy="1163955"/>
            <wp:effectExtent l="0" t="0" r="8890" b="0"/>
            <wp:docPr id="39" name="图片 39" descr="单周期存储字地址访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单周期存储字地址访问"/>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0060" cy="1163955"/>
                    </a:xfrm>
                    <a:prstGeom prst="rect">
                      <a:avLst/>
                    </a:prstGeom>
                    <a:noFill/>
                    <a:ln>
                      <a:noFill/>
                    </a:ln>
                  </pic:spPr>
                </pic:pic>
              </a:graphicData>
            </a:graphic>
          </wp:inline>
        </w:drawing>
      </w:r>
    </w:p>
    <w:p w14:paraId="289A589E" w14:textId="4C2501FA" w:rsidR="00832864" w:rsidRDefault="00832864" w:rsidP="00832864">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.1</w:t>
      </w:r>
      <w:r w:rsidR="002C40FE">
        <w:t>4</w:t>
      </w:r>
      <w:r>
        <w:rPr>
          <w:rFonts w:hint="eastAsia"/>
        </w:rPr>
        <w:t>直接字地址访问</w:t>
      </w:r>
    </w:p>
    <w:p w14:paraId="44465C9F" w14:textId="77777777" w:rsidR="00832864" w:rsidRPr="00E85627" w:rsidRDefault="00832864" w:rsidP="00832864">
      <w:pPr>
        <w:pStyle w:val="a3"/>
        <w:ind w:firstLine="482"/>
      </w:pPr>
      <w:r w:rsidRPr="007E12D0">
        <w:rPr>
          <w:rFonts w:hint="eastAsia"/>
          <w:b/>
        </w:rPr>
        <w:t>解决方案</w:t>
      </w:r>
      <w:r>
        <w:rPr>
          <w:rFonts w:hint="eastAsia"/>
          <w:b/>
        </w:rPr>
        <w:t>：</w:t>
      </w:r>
      <w:r>
        <w:rPr>
          <w:rFonts w:hint="eastAsia"/>
        </w:rPr>
        <w:t>字地址除以</w:t>
      </w:r>
      <w:r>
        <w:rPr>
          <w:rFonts w:hint="eastAsia"/>
        </w:rPr>
        <w:t>4</w:t>
      </w:r>
      <w:r>
        <w:rPr>
          <w:rFonts w:hint="eastAsia"/>
        </w:rPr>
        <w:t>即可得到正确的内存布局，即高两位补零作为字节地址送入存储器地址即可，如下图：</w:t>
      </w:r>
    </w:p>
    <w:p w14:paraId="5A5C1494" w14:textId="5298F3DF" w:rsidR="00832864" w:rsidRPr="00127FE3" w:rsidRDefault="00832864" w:rsidP="00832864">
      <w:pPr>
        <w:pStyle w:val="a3"/>
        <w:keepNext/>
        <w:ind w:firstLineChars="0" w:firstLine="0"/>
        <w:jc w:val="center"/>
      </w:pPr>
      <w:r>
        <w:rPr>
          <w:noProof/>
        </w:rPr>
        <w:drawing>
          <wp:inline distT="0" distB="0" distL="0" distR="0" wp14:anchorId="1C9D0F56" wp14:editId="2565EF45">
            <wp:extent cx="3832860" cy="1542415"/>
            <wp:effectExtent l="0" t="0" r="0" b="635"/>
            <wp:docPr id="38" name="图片 38" descr="单周期存储字节地址访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单周期存储字节地址访问"/>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2860" cy="1542415"/>
                    </a:xfrm>
                    <a:prstGeom prst="rect">
                      <a:avLst/>
                    </a:prstGeom>
                    <a:noFill/>
                    <a:ln>
                      <a:noFill/>
                    </a:ln>
                  </pic:spPr>
                </pic:pic>
              </a:graphicData>
            </a:graphic>
          </wp:inline>
        </w:drawing>
      </w:r>
    </w:p>
    <w:p w14:paraId="198E6349" w14:textId="792B8517" w:rsidR="00832864" w:rsidRPr="00F1021B" w:rsidRDefault="00832864" w:rsidP="00832864">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.1</w:t>
      </w:r>
      <w:r w:rsidR="002C40FE">
        <w:t xml:space="preserve">5 </w:t>
      </w:r>
      <w:r>
        <w:rPr>
          <w:rFonts w:hint="eastAsia"/>
        </w:rPr>
        <w:t>字节地址访问</w:t>
      </w:r>
    </w:p>
    <w:p w14:paraId="14C43E22" w14:textId="77777777" w:rsidR="00251310" w:rsidRDefault="00251310" w:rsidP="00251310">
      <w:pPr>
        <w:pStyle w:val="2"/>
        <w:keepNext w:val="0"/>
        <w:tabs>
          <w:tab w:val="clear" w:pos="567"/>
          <w:tab w:val="num" w:pos="720"/>
        </w:tabs>
        <w:spacing w:beforeLines="100" w:afterLines="100"/>
        <w:ind w:left="576" w:hanging="576"/>
      </w:pPr>
      <w:bookmarkStart w:id="25" w:name="_Toc27232220"/>
      <w:r>
        <w:t>测试与分析</w:t>
      </w:r>
      <w:bookmarkEnd w:id="25"/>
    </w:p>
    <w:p w14:paraId="0500491C" w14:textId="0875ACD0" w:rsidR="00251310" w:rsidRDefault="00B0700E" w:rsidP="00B0700E">
      <w:pPr>
        <w:pStyle w:val="30"/>
        <w:spacing w:before="229" w:after="229"/>
      </w:pPr>
      <w:r>
        <w:rPr>
          <w:rFonts w:hint="eastAsia"/>
        </w:rPr>
        <w:t>单周期硬布线</w:t>
      </w:r>
      <w:r>
        <w:rPr>
          <w:rFonts w:hint="eastAsia"/>
        </w:rPr>
        <w:t>CPU</w:t>
      </w:r>
      <w:r>
        <w:rPr>
          <w:rFonts w:hint="eastAsia"/>
        </w:rPr>
        <w:t>执行</w:t>
      </w:r>
    </w:p>
    <w:p w14:paraId="7701725D" w14:textId="08F875BD" w:rsidR="00251310" w:rsidRDefault="007D18DE" w:rsidP="0020007E">
      <w:pPr>
        <w:pStyle w:val="a3"/>
        <w:ind w:firstLine="480"/>
      </w:pPr>
      <w:r>
        <w:rPr>
          <w:rFonts w:hint="eastAsia"/>
        </w:rPr>
        <w:t>加载镜像</w:t>
      </w:r>
      <w:r>
        <w:rPr>
          <w:rFonts w:hint="eastAsia"/>
        </w:rPr>
        <w:t>sort</w:t>
      </w:r>
      <w:r>
        <w:t>.hex</w:t>
      </w:r>
      <w:r>
        <w:rPr>
          <w:rFonts w:hint="eastAsia"/>
        </w:rPr>
        <w:t>，启动时钟模拟。</w:t>
      </w:r>
      <w:r w:rsidR="004E45E8">
        <w:rPr>
          <w:rFonts w:hint="eastAsia"/>
        </w:rPr>
        <w:t>运行周期数如下图所示：</w:t>
      </w:r>
    </w:p>
    <w:p w14:paraId="3EC9784D" w14:textId="3729FBAD" w:rsidR="004E45E8" w:rsidRDefault="004E45E8" w:rsidP="004E45E8">
      <w:pPr>
        <w:pStyle w:val="aff1"/>
        <w:spacing w:before="91" w:after="91"/>
      </w:pPr>
      <w:r>
        <w:rPr>
          <w:noProof/>
        </w:rPr>
        <w:lastRenderedPageBreak/>
        <w:drawing>
          <wp:inline distT="0" distB="0" distL="0" distR="0" wp14:anchorId="2D569D0F" wp14:editId="7BD1B56C">
            <wp:extent cx="1900279" cy="775854"/>
            <wp:effectExtent l="0" t="0" r="508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9997" cy="779822"/>
                    </a:xfrm>
                    <a:prstGeom prst="rect">
                      <a:avLst/>
                    </a:prstGeom>
                  </pic:spPr>
                </pic:pic>
              </a:graphicData>
            </a:graphic>
          </wp:inline>
        </w:drawing>
      </w:r>
    </w:p>
    <w:p w14:paraId="60A8F709" w14:textId="5E13F156" w:rsidR="004E45E8" w:rsidRDefault="004E45E8" w:rsidP="004E45E8">
      <w:pPr>
        <w:pStyle w:val="aff1"/>
        <w:spacing w:before="91" w:after="91"/>
      </w:pPr>
      <w:r>
        <w:rPr>
          <w:rFonts w:hint="eastAsia"/>
        </w:rPr>
        <w:t>图1.</w:t>
      </w:r>
      <w:r w:rsidR="002C40FE">
        <w:t>16</w:t>
      </w:r>
      <w:r>
        <w:t xml:space="preserve"> </w:t>
      </w:r>
      <w:r>
        <w:rPr>
          <w:rFonts w:hint="eastAsia"/>
        </w:rPr>
        <w:t>单周期硬布线CPU运行周期数</w:t>
      </w:r>
    </w:p>
    <w:p w14:paraId="3A771C42" w14:textId="50FB08A7" w:rsidR="004E45E8" w:rsidRDefault="00626478" w:rsidP="00626478">
      <w:pPr>
        <w:ind w:firstLineChars="200" w:firstLine="480"/>
      </w:pPr>
      <w:r>
        <w:rPr>
          <w:rFonts w:hint="eastAsia"/>
        </w:rPr>
        <w:t>与参考周期数一致。查看内存，内存情况如下图所示：</w:t>
      </w:r>
    </w:p>
    <w:p w14:paraId="4987BE2B" w14:textId="2CC4A584" w:rsidR="001E546B" w:rsidRDefault="001E546B" w:rsidP="001E546B">
      <w:pPr>
        <w:pStyle w:val="aff1"/>
        <w:spacing w:before="91" w:after="91"/>
      </w:pPr>
      <w:r>
        <w:rPr>
          <w:noProof/>
        </w:rPr>
        <w:drawing>
          <wp:inline distT="0" distB="0" distL="0" distR="0" wp14:anchorId="1B4A0427" wp14:editId="78B0FE50">
            <wp:extent cx="5682442" cy="19625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4179" cy="220490"/>
                    </a:xfrm>
                    <a:prstGeom prst="rect">
                      <a:avLst/>
                    </a:prstGeom>
                  </pic:spPr>
                </pic:pic>
              </a:graphicData>
            </a:graphic>
          </wp:inline>
        </w:drawing>
      </w:r>
      <w:r>
        <w:rPr>
          <w:rFonts w:hint="eastAsia"/>
        </w:rPr>
        <w:t>图1.</w:t>
      </w:r>
      <w:r w:rsidR="002C40FE">
        <w:t>17</w:t>
      </w:r>
      <w:r>
        <w:t xml:space="preserve"> </w:t>
      </w:r>
      <w:r>
        <w:rPr>
          <w:rFonts w:hint="eastAsia"/>
        </w:rPr>
        <w:t>内存第80号单元开始的存储情况</w:t>
      </w:r>
    </w:p>
    <w:p w14:paraId="4E7A0B7E" w14:textId="2B506F5D" w:rsidR="001E546B" w:rsidRDefault="00A07616" w:rsidP="001E546B">
      <w:pPr>
        <w:ind w:firstLineChars="200" w:firstLine="480"/>
      </w:pPr>
      <w:r>
        <w:rPr>
          <w:rFonts w:hint="eastAsia"/>
        </w:rPr>
        <w:t>可知</w:t>
      </w:r>
      <w:r w:rsidR="00F90A27">
        <w:rPr>
          <w:rFonts w:hint="eastAsia"/>
        </w:rPr>
        <w:t>排序的结果正确。</w:t>
      </w:r>
      <w:r w:rsidR="001E546B">
        <w:rPr>
          <w:rFonts w:hint="eastAsia"/>
        </w:rPr>
        <w:t>将</w:t>
      </w:r>
      <w:r>
        <w:rPr>
          <w:rFonts w:hint="eastAsia"/>
        </w:rPr>
        <w:t>文件上载至</w:t>
      </w:r>
      <w:r w:rsidRPr="00A07616">
        <w:t>Educoder</w:t>
      </w:r>
      <w:r>
        <w:rPr>
          <w:rFonts w:hint="eastAsia"/>
        </w:rPr>
        <w:t>平台运行，运行结果如下图所示：</w:t>
      </w:r>
    </w:p>
    <w:p w14:paraId="47CCFBCE" w14:textId="3D150167" w:rsidR="00FD14A1" w:rsidRDefault="00E251C9" w:rsidP="00FD14A1">
      <w:pPr>
        <w:pStyle w:val="aff1"/>
        <w:spacing w:before="91" w:after="91"/>
      </w:pPr>
      <w:r>
        <w:rPr>
          <w:noProof/>
        </w:rPr>
        <w:drawing>
          <wp:inline distT="0" distB="0" distL="0" distR="0" wp14:anchorId="69E3B025" wp14:editId="6920F914">
            <wp:extent cx="5688965" cy="1822450"/>
            <wp:effectExtent l="0" t="0" r="6985"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1822450"/>
                    </a:xfrm>
                    <a:prstGeom prst="rect">
                      <a:avLst/>
                    </a:prstGeom>
                  </pic:spPr>
                </pic:pic>
              </a:graphicData>
            </a:graphic>
          </wp:inline>
        </w:drawing>
      </w:r>
    </w:p>
    <w:p w14:paraId="53A02D34" w14:textId="3A900509" w:rsidR="00A871BC" w:rsidRDefault="00FD14A1" w:rsidP="00E251C9">
      <w:pPr>
        <w:pStyle w:val="aff1"/>
        <w:spacing w:before="91" w:after="91"/>
      </w:pPr>
      <w:r>
        <w:rPr>
          <w:rFonts w:hint="eastAsia"/>
        </w:rPr>
        <w:t>图1.</w:t>
      </w:r>
      <w:r w:rsidR="002C40FE">
        <w:t>18</w:t>
      </w:r>
      <w:r>
        <w:t xml:space="preserve"> </w:t>
      </w:r>
      <w:r>
        <w:rPr>
          <w:rFonts w:hint="eastAsia"/>
        </w:rPr>
        <w:t>平台测试结果</w:t>
      </w:r>
    </w:p>
    <w:p w14:paraId="790C014F" w14:textId="0CB695DE" w:rsidR="00FD14A1" w:rsidRDefault="00FD14A1" w:rsidP="00FD14A1">
      <w:pPr>
        <w:ind w:firstLineChars="200" w:firstLine="480"/>
      </w:pPr>
      <w:r>
        <w:rPr>
          <w:rFonts w:hint="eastAsia"/>
        </w:rPr>
        <w:t>综上所述，单周期硬布线</w:t>
      </w:r>
      <w:r>
        <w:rPr>
          <w:rFonts w:hint="eastAsia"/>
        </w:rPr>
        <w:t>CPU</w:t>
      </w:r>
      <w:r>
        <w:rPr>
          <w:rFonts w:hint="eastAsia"/>
        </w:rPr>
        <w:t>设计正确</w:t>
      </w:r>
    </w:p>
    <w:p w14:paraId="27F473C3" w14:textId="58EDC310" w:rsidR="00FD14A1" w:rsidRDefault="00FD14A1" w:rsidP="00FD14A1">
      <w:pPr>
        <w:pStyle w:val="30"/>
        <w:spacing w:before="229" w:after="229"/>
      </w:pPr>
      <w:r>
        <w:rPr>
          <w:rFonts w:hint="eastAsia"/>
        </w:rPr>
        <w:t>多周期微程序</w:t>
      </w:r>
      <w:r>
        <w:rPr>
          <w:rFonts w:hint="eastAsia"/>
        </w:rPr>
        <w:t>CPU</w:t>
      </w:r>
      <w:r>
        <w:rPr>
          <w:rFonts w:hint="eastAsia"/>
        </w:rPr>
        <w:t>执行</w:t>
      </w:r>
    </w:p>
    <w:p w14:paraId="6809C452" w14:textId="77777777" w:rsidR="00FD14A1" w:rsidRDefault="00FD14A1" w:rsidP="00FD14A1">
      <w:pPr>
        <w:pStyle w:val="a3"/>
        <w:ind w:firstLine="480"/>
      </w:pPr>
      <w:r>
        <w:rPr>
          <w:rFonts w:hint="eastAsia"/>
        </w:rPr>
        <w:t>加载镜像</w:t>
      </w:r>
      <w:r>
        <w:rPr>
          <w:rFonts w:hint="eastAsia"/>
        </w:rPr>
        <w:t>sort</w:t>
      </w:r>
      <w:r>
        <w:t>.hex</w:t>
      </w:r>
      <w:r>
        <w:rPr>
          <w:rFonts w:hint="eastAsia"/>
        </w:rPr>
        <w:t>，启动时钟模拟。运行周期数如下图所示：</w:t>
      </w:r>
    </w:p>
    <w:p w14:paraId="59BD7EBD" w14:textId="7B630AF9" w:rsidR="00FD14A1" w:rsidRDefault="00FD14A1" w:rsidP="00FD14A1">
      <w:pPr>
        <w:pStyle w:val="aff1"/>
        <w:spacing w:before="91" w:after="91"/>
      </w:pPr>
      <w:r>
        <w:rPr>
          <w:noProof/>
        </w:rPr>
        <w:drawing>
          <wp:inline distT="0" distB="0" distL="0" distR="0" wp14:anchorId="21A8DC08" wp14:editId="660DF632">
            <wp:extent cx="1417443" cy="68585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17443" cy="685859"/>
                    </a:xfrm>
                    <a:prstGeom prst="rect">
                      <a:avLst/>
                    </a:prstGeom>
                  </pic:spPr>
                </pic:pic>
              </a:graphicData>
            </a:graphic>
          </wp:inline>
        </w:drawing>
      </w:r>
    </w:p>
    <w:p w14:paraId="55B409A7" w14:textId="1231F322" w:rsidR="00FD14A1" w:rsidRDefault="00FD14A1" w:rsidP="00FD14A1">
      <w:pPr>
        <w:pStyle w:val="aff1"/>
        <w:spacing w:before="91" w:after="91"/>
      </w:pPr>
      <w:r>
        <w:rPr>
          <w:rFonts w:hint="eastAsia"/>
        </w:rPr>
        <w:t>图1.</w:t>
      </w:r>
      <w:r w:rsidR="002C40FE">
        <w:t>19</w:t>
      </w:r>
      <w:r>
        <w:t xml:space="preserve"> </w:t>
      </w:r>
      <w:r>
        <w:rPr>
          <w:rFonts w:hint="eastAsia"/>
        </w:rPr>
        <w:t>多周期</w:t>
      </w:r>
      <w:r w:rsidR="00DB4284">
        <w:rPr>
          <w:rFonts w:hint="eastAsia"/>
        </w:rPr>
        <w:t>微程序</w:t>
      </w:r>
      <w:r>
        <w:rPr>
          <w:rFonts w:hint="eastAsia"/>
        </w:rPr>
        <w:t>CPU运行周期数</w:t>
      </w:r>
    </w:p>
    <w:p w14:paraId="76E32235" w14:textId="3D968B81" w:rsidR="00FD14A1" w:rsidRDefault="00FD14A1" w:rsidP="00FD14A1">
      <w:pPr>
        <w:ind w:firstLineChars="200" w:firstLine="480"/>
      </w:pPr>
      <w:r>
        <w:rPr>
          <w:rFonts w:hint="eastAsia"/>
        </w:rPr>
        <w:t>与参考周期数一致。查看</w:t>
      </w:r>
      <w:r w:rsidR="00DB4284">
        <w:rPr>
          <w:rFonts w:hint="eastAsia"/>
        </w:rPr>
        <w:t>存储器</w:t>
      </w:r>
      <w:r>
        <w:rPr>
          <w:rFonts w:hint="eastAsia"/>
        </w:rPr>
        <w:t>，</w:t>
      </w:r>
      <w:r w:rsidR="00DB4284">
        <w:rPr>
          <w:rFonts w:hint="eastAsia"/>
        </w:rPr>
        <w:t>存储器</w:t>
      </w:r>
      <w:r>
        <w:rPr>
          <w:rFonts w:hint="eastAsia"/>
        </w:rPr>
        <w:t>情况如下图所示：</w:t>
      </w:r>
    </w:p>
    <w:p w14:paraId="02A44398" w14:textId="0F27155E" w:rsidR="00FD14A1" w:rsidRDefault="00FD14A1" w:rsidP="00FD14A1">
      <w:pPr>
        <w:pStyle w:val="aff1"/>
        <w:spacing w:before="91" w:after="91"/>
      </w:pPr>
      <w:r>
        <w:rPr>
          <w:noProof/>
        </w:rPr>
        <w:drawing>
          <wp:inline distT="0" distB="0" distL="0" distR="0" wp14:anchorId="62722A2F" wp14:editId="50C94901">
            <wp:extent cx="5682442" cy="19625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4179" cy="220490"/>
                    </a:xfrm>
                    <a:prstGeom prst="rect">
                      <a:avLst/>
                    </a:prstGeom>
                  </pic:spPr>
                </pic:pic>
              </a:graphicData>
            </a:graphic>
          </wp:inline>
        </w:drawing>
      </w:r>
      <w:r>
        <w:rPr>
          <w:rFonts w:hint="eastAsia"/>
        </w:rPr>
        <w:t>图1.</w:t>
      </w:r>
      <w:r w:rsidR="002C40FE">
        <w:t>20</w:t>
      </w:r>
      <w:r>
        <w:t xml:space="preserve"> </w:t>
      </w:r>
      <w:r w:rsidR="00DB4284">
        <w:rPr>
          <w:rFonts w:hint="eastAsia"/>
        </w:rPr>
        <w:t>存储器</w:t>
      </w:r>
      <w:r>
        <w:rPr>
          <w:rFonts w:hint="eastAsia"/>
        </w:rPr>
        <w:t>第80号单元开始的存储情况</w:t>
      </w:r>
    </w:p>
    <w:p w14:paraId="72C1C6E7" w14:textId="77777777" w:rsidR="00FD14A1" w:rsidRDefault="00FD14A1" w:rsidP="00FD14A1">
      <w:pPr>
        <w:ind w:firstLineChars="200" w:firstLine="480"/>
      </w:pPr>
      <w:r>
        <w:rPr>
          <w:rFonts w:hint="eastAsia"/>
        </w:rPr>
        <w:t>可知排序的结果正确。将文件上载至</w:t>
      </w:r>
      <w:r w:rsidRPr="00A07616">
        <w:t>Educoder</w:t>
      </w:r>
      <w:r>
        <w:rPr>
          <w:rFonts w:hint="eastAsia"/>
        </w:rPr>
        <w:t>平台运行，运行结果如下图所示：</w:t>
      </w:r>
    </w:p>
    <w:p w14:paraId="0EF87DF7" w14:textId="77BCE609" w:rsidR="00FD14A1" w:rsidRDefault="00013F60" w:rsidP="00FD14A1">
      <w:pPr>
        <w:pStyle w:val="aff1"/>
        <w:spacing w:before="91" w:after="91"/>
      </w:pPr>
      <w:r>
        <w:rPr>
          <w:noProof/>
        </w:rPr>
        <w:lastRenderedPageBreak/>
        <w:drawing>
          <wp:inline distT="0" distB="0" distL="0" distR="0" wp14:anchorId="24D1DB30" wp14:editId="6D5D1CB6">
            <wp:extent cx="5688965" cy="1823085"/>
            <wp:effectExtent l="0" t="0" r="698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8965" cy="1823085"/>
                    </a:xfrm>
                    <a:prstGeom prst="rect">
                      <a:avLst/>
                    </a:prstGeom>
                  </pic:spPr>
                </pic:pic>
              </a:graphicData>
            </a:graphic>
          </wp:inline>
        </w:drawing>
      </w:r>
    </w:p>
    <w:p w14:paraId="6E052274" w14:textId="58E92DAB" w:rsidR="00FD14A1" w:rsidRDefault="00FD14A1" w:rsidP="00FD14A1">
      <w:pPr>
        <w:pStyle w:val="aff1"/>
        <w:spacing w:before="91" w:after="91"/>
      </w:pPr>
      <w:r>
        <w:rPr>
          <w:rFonts w:hint="eastAsia"/>
        </w:rPr>
        <w:t>图1.</w:t>
      </w:r>
      <w:r w:rsidR="002C40FE">
        <w:t>21</w:t>
      </w:r>
      <w:r>
        <w:t xml:space="preserve"> </w:t>
      </w:r>
      <w:r>
        <w:rPr>
          <w:rFonts w:hint="eastAsia"/>
        </w:rPr>
        <w:t>平台测试结果</w:t>
      </w:r>
    </w:p>
    <w:p w14:paraId="6ADF2A88" w14:textId="4776C2DD" w:rsidR="00013F60" w:rsidRDefault="00013F60" w:rsidP="00013F60">
      <w:pPr>
        <w:ind w:firstLineChars="200" w:firstLine="480"/>
      </w:pPr>
      <w:r>
        <w:rPr>
          <w:rFonts w:hint="eastAsia"/>
        </w:rPr>
        <w:t>*</w:t>
      </w:r>
      <w:r>
        <w:rPr>
          <w:rFonts w:hint="eastAsia"/>
        </w:rPr>
        <w:t>注：输出结果过长的问题出自第最后一个时钟周期，</w:t>
      </w:r>
      <w:r>
        <w:rPr>
          <w:rFonts w:hint="eastAsia"/>
        </w:rPr>
        <w:t>MDin</w:t>
      </w:r>
      <w:r>
        <w:rPr>
          <w:rFonts w:hint="eastAsia"/>
        </w:rPr>
        <w:t>的输出</w:t>
      </w:r>
      <w:r>
        <w:rPr>
          <w:rFonts w:hint="eastAsia"/>
        </w:rPr>
        <w:t>00000000</w:t>
      </w:r>
      <w:r>
        <w:rPr>
          <w:rFonts w:hint="eastAsia"/>
        </w:rPr>
        <w:t>之后出现一连串</w:t>
      </w:r>
      <w:r w:rsidR="00EE2163">
        <w:rPr>
          <w:rFonts w:hint="eastAsia"/>
        </w:rPr>
        <w:t>“·</w:t>
      </w:r>
      <w:r w:rsidR="00EE2163">
        <w:rPr>
          <w:rFonts w:hint="eastAsia"/>
        </w:rPr>
        <w:t xml:space="preserve"> </w:t>
      </w:r>
      <w:r w:rsidR="00EE2163">
        <w:rPr>
          <w:rFonts w:hint="eastAsia"/>
        </w:rPr>
        <w:t>”</w:t>
      </w:r>
      <w:r>
        <w:rPr>
          <w:rFonts w:hint="eastAsia"/>
        </w:rPr>
        <w:t>，如下图所示，由于</w:t>
      </w:r>
      <w:r>
        <w:rPr>
          <w:rFonts w:hint="eastAsia"/>
        </w:rPr>
        <w:t>MDin</w:t>
      </w:r>
      <w:r>
        <w:rPr>
          <w:rFonts w:hint="eastAsia"/>
        </w:rPr>
        <w:t>的最大输出仅为</w:t>
      </w:r>
      <w:r>
        <w:rPr>
          <w:rFonts w:hint="eastAsia"/>
        </w:rPr>
        <w:t>32</w:t>
      </w:r>
      <w:r>
        <w:rPr>
          <w:rFonts w:hint="eastAsia"/>
        </w:rPr>
        <w:t>位，不存在出现·的情况，应当认为时平台错误而非实验错误。</w:t>
      </w:r>
    </w:p>
    <w:p w14:paraId="56079F0C" w14:textId="5FF6FC28" w:rsidR="00FD14A1" w:rsidRDefault="00FD14A1" w:rsidP="00FD14A1">
      <w:pPr>
        <w:ind w:firstLineChars="200" w:firstLine="480"/>
      </w:pPr>
      <w:r>
        <w:rPr>
          <w:rFonts w:hint="eastAsia"/>
        </w:rPr>
        <w:t>综上所述，</w:t>
      </w:r>
      <w:r w:rsidR="00DA7B62">
        <w:rPr>
          <w:rFonts w:hint="eastAsia"/>
        </w:rPr>
        <w:t>多周期微程序</w:t>
      </w:r>
      <w:r w:rsidR="00DA7B62">
        <w:rPr>
          <w:rFonts w:hint="eastAsia"/>
        </w:rPr>
        <w:t>CPU</w:t>
      </w:r>
      <w:r w:rsidR="00DA7B62">
        <w:rPr>
          <w:rFonts w:hint="eastAsia"/>
        </w:rPr>
        <w:t>设计正确。</w:t>
      </w:r>
    </w:p>
    <w:p w14:paraId="769BACE6" w14:textId="70BC2DE2" w:rsidR="005D62AF" w:rsidRDefault="005D62AF" w:rsidP="005D62AF">
      <w:pPr>
        <w:pStyle w:val="30"/>
        <w:spacing w:before="229" w:after="229"/>
      </w:pPr>
      <w:r>
        <w:rPr>
          <w:rFonts w:hint="eastAsia"/>
        </w:rPr>
        <w:t>多周期硬布线</w:t>
      </w:r>
      <w:r>
        <w:rPr>
          <w:rFonts w:hint="eastAsia"/>
        </w:rPr>
        <w:t>CPU</w:t>
      </w:r>
      <w:r>
        <w:rPr>
          <w:rFonts w:hint="eastAsia"/>
        </w:rPr>
        <w:t>执行</w:t>
      </w:r>
    </w:p>
    <w:p w14:paraId="4D44E96B" w14:textId="77777777" w:rsidR="005D62AF" w:rsidRDefault="005D62AF" w:rsidP="005D62AF">
      <w:pPr>
        <w:pStyle w:val="a3"/>
        <w:ind w:firstLine="480"/>
      </w:pPr>
      <w:r>
        <w:rPr>
          <w:rFonts w:hint="eastAsia"/>
        </w:rPr>
        <w:t>加载镜像</w:t>
      </w:r>
      <w:r>
        <w:rPr>
          <w:rFonts w:hint="eastAsia"/>
        </w:rPr>
        <w:t>sort</w:t>
      </w:r>
      <w:r>
        <w:t>.hex</w:t>
      </w:r>
      <w:r>
        <w:rPr>
          <w:rFonts w:hint="eastAsia"/>
        </w:rPr>
        <w:t>，启动时钟模拟。运行周期数如下图所示：</w:t>
      </w:r>
    </w:p>
    <w:p w14:paraId="67BB7D11" w14:textId="77777777" w:rsidR="005D62AF" w:rsidRDefault="005D62AF" w:rsidP="005D62AF">
      <w:pPr>
        <w:pStyle w:val="aff1"/>
        <w:spacing w:before="91" w:after="91"/>
      </w:pPr>
      <w:r>
        <w:rPr>
          <w:noProof/>
        </w:rPr>
        <w:drawing>
          <wp:inline distT="0" distB="0" distL="0" distR="0" wp14:anchorId="0BCDF0B1" wp14:editId="7697649A">
            <wp:extent cx="1417443" cy="68585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17443" cy="685859"/>
                    </a:xfrm>
                    <a:prstGeom prst="rect">
                      <a:avLst/>
                    </a:prstGeom>
                  </pic:spPr>
                </pic:pic>
              </a:graphicData>
            </a:graphic>
          </wp:inline>
        </w:drawing>
      </w:r>
    </w:p>
    <w:p w14:paraId="1EB9F528" w14:textId="35BFA0EE" w:rsidR="005D62AF" w:rsidRDefault="005D62AF" w:rsidP="005D62AF">
      <w:pPr>
        <w:pStyle w:val="aff1"/>
        <w:spacing w:before="91" w:after="91"/>
      </w:pPr>
      <w:r>
        <w:rPr>
          <w:rFonts w:hint="eastAsia"/>
        </w:rPr>
        <w:t>图1.</w:t>
      </w:r>
      <w:r w:rsidR="002C40FE">
        <w:t>22</w:t>
      </w:r>
      <w:r>
        <w:t xml:space="preserve"> </w:t>
      </w:r>
      <w:r>
        <w:rPr>
          <w:rFonts w:hint="eastAsia"/>
        </w:rPr>
        <w:t>多周期</w:t>
      </w:r>
      <w:r w:rsidR="00747BD3">
        <w:rPr>
          <w:rFonts w:hint="eastAsia"/>
        </w:rPr>
        <w:t>硬布线</w:t>
      </w:r>
      <w:r>
        <w:rPr>
          <w:rFonts w:hint="eastAsia"/>
        </w:rPr>
        <w:t>CPU运行周期数</w:t>
      </w:r>
    </w:p>
    <w:p w14:paraId="5EFEBC4C" w14:textId="77777777" w:rsidR="005D62AF" w:rsidRDefault="005D62AF" w:rsidP="005D62AF">
      <w:pPr>
        <w:ind w:firstLineChars="200" w:firstLine="480"/>
      </w:pPr>
      <w:r>
        <w:rPr>
          <w:rFonts w:hint="eastAsia"/>
        </w:rPr>
        <w:t>与参考周期数一致。查看存储器，存储器情况如下图所示：</w:t>
      </w:r>
    </w:p>
    <w:p w14:paraId="6D8A955C" w14:textId="39416E09" w:rsidR="005D62AF" w:rsidRDefault="005D62AF" w:rsidP="005D62AF">
      <w:pPr>
        <w:pStyle w:val="aff1"/>
        <w:spacing w:before="91" w:after="91"/>
      </w:pPr>
      <w:r>
        <w:rPr>
          <w:noProof/>
        </w:rPr>
        <w:drawing>
          <wp:inline distT="0" distB="0" distL="0" distR="0" wp14:anchorId="28FB71E4" wp14:editId="514CFABD">
            <wp:extent cx="5682442" cy="19625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4179" cy="220490"/>
                    </a:xfrm>
                    <a:prstGeom prst="rect">
                      <a:avLst/>
                    </a:prstGeom>
                  </pic:spPr>
                </pic:pic>
              </a:graphicData>
            </a:graphic>
          </wp:inline>
        </w:drawing>
      </w:r>
      <w:r>
        <w:rPr>
          <w:rFonts w:hint="eastAsia"/>
        </w:rPr>
        <w:t>图1.</w:t>
      </w:r>
      <w:r w:rsidR="002C40FE">
        <w:t>23</w:t>
      </w:r>
      <w:r>
        <w:t xml:space="preserve"> </w:t>
      </w:r>
      <w:r>
        <w:rPr>
          <w:rFonts w:hint="eastAsia"/>
        </w:rPr>
        <w:t>存储器第80号单元开始的存储情况</w:t>
      </w:r>
    </w:p>
    <w:p w14:paraId="7890DDE2" w14:textId="77777777" w:rsidR="005D62AF" w:rsidRDefault="005D62AF" w:rsidP="005D62AF">
      <w:pPr>
        <w:ind w:firstLineChars="200" w:firstLine="480"/>
      </w:pPr>
      <w:r>
        <w:rPr>
          <w:rFonts w:hint="eastAsia"/>
        </w:rPr>
        <w:t>可知排序的结果正确。将文件上载至</w:t>
      </w:r>
      <w:r w:rsidRPr="00A07616">
        <w:t>Educoder</w:t>
      </w:r>
      <w:r>
        <w:rPr>
          <w:rFonts w:hint="eastAsia"/>
        </w:rPr>
        <w:t>平台运行，运行结果如下图所示：</w:t>
      </w:r>
    </w:p>
    <w:p w14:paraId="689D23DB" w14:textId="50DB1685" w:rsidR="005D62AF" w:rsidRDefault="00562EBF" w:rsidP="005D62AF">
      <w:pPr>
        <w:pStyle w:val="aff1"/>
        <w:spacing w:before="91" w:after="91"/>
      </w:pPr>
      <w:r>
        <w:rPr>
          <w:noProof/>
        </w:rPr>
        <w:drawing>
          <wp:inline distT="0" distB="0" distL="0" distR="0" wp14:anchorId="7FFBBB23" wp14:editId="6DEC7F3B">
            <wp:extent cx="5688965" cy="1823085"/>
            <wp:effectExtent l="0" t="0" r="6985"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8965" cy="1823085"/>
                    </a:xfrm>
                    <a:prstGeom prst="rect">
                      <a:avLst/>
                    </a:prstGeom>
                  </pic:spPr>
                </pic:pic>
              </a:graphicData>
            </a:graphic>
          </wp:inline>
        </w:drawing>
      </w:r>
    </w:p>
    <w:p w14:paraId="6F757307" w14:textId="60B6F974" w:rsidR="005D62AF" w:rsidRDefault="005D62AF" w:rsidP="005D62AF">
      <w:pPr>
        <w:pStyle w:val="aff1"/>
        <w:spacing w:before="91" w:after="91"/>
      </w:pPr>
      <w:r>
        <w:rPr>
          <w:rFonts w:hint="eastAsia"/>
        </w:rPr>
        <w:t>图1.</w:t>
      </w:r>
      <w:r w:rsidR="002C40FE">
        <w:t>24</w:t>
      </w:r>
      <w:r>
        <w:t xml:space="preserve"> </w:t>
      </w:r>
      <w:r>
        <w:rPr>
          <w:rFonts w:hint="eastAsia"/>
        </w:rPr>
        <w:t>平台测试结果</w:t>
      </w:r>
    </w:p>
    <w:p w14:paraId="553E0154" w14:textId="5D0C18C5" w:rsidR="00562EBF" w:rsidRDefault="007A61E8" w:rsidP="005D62AF">
      <w:pPr>
        <w:ind w:firstLineChars="200" w:firstLine="480"/>
      </w:pPr>
      <w:r>
        <w:rPr>
          <w:rFonts w:hint="eastAsia"/>
        </w:rPr>
        <w:lastRenderedPageBreak/>
        <w:t>*</w:t>
      </w:r>
      <w:r>
        <w:rPr>
          <w:rFonts w:hint="eastAsia"/>
        </w:rPr>
        <w:t>注：输出结果过长的问题出自第最后一个时钟周期，</w:t>
      </w:r>
      <w:r>
        <w:rPr>
          <w:rFonts w:hint="eastAsia"/>
        </w:rPr>
        <w:t>MDin</w:t>
      </w:r>
      <w:r>
        <w:rPr>
          <w:rFonts w:hint="eastAsia"/>
        </w:rPr>
        <w:t>的输出</w:t>
      </w:r>
      <w:r w:rsidR="00202C0A">
        <w:rPr>
          <w:rFonts w:hint="eastAsia"/>
        </w:rPr>
        <w:t>00000000</w:t>
      </w:r>
      <w:r w:rsidR="00202C0A">
        <w:rPr>
          <w:rFonts w:hint="eastAsia"/>
        </w:rPr>
        <w:t>之后出现一连串·，如下图所示，</w:t>
      </w:r>
      <w:r w:rsidR="00A871BC">
        <w:rPr>
          <w:rFonts w:hint="eastAsia"/>
        </w:rPr>
        <w:t>由于</w:t>
      </w:r>
      <w:r w:rsidR="00A871BC">
        <w:rPr>
          <w:rFonts w:hint="eastAsia"/>
        </w:rPr>
        <w:t>MDin</w:t>
      </w:r>
      <w:r w:rsidR="00A871BC">
        <w:rPr>
          <w:rFonts w:hint="eastAsia"/>
        </w:rPr>
        <w:t>的最大输出仅为</w:t>
      </w:r>
      <w:r w:rsidR="00A871BC">
        <w:rPr>
          <w:rFonts w:hint="eastAsia"/>
        </w:rPr>
        <w:t>32</w:t>
      </w:r>
      <w:r w:rsidR="00A871BC">
        <w:rPr>
          <w:rFonts w:hint="eastAsia"/>
        </w:rPr>
        <w:t>位，不存在出现·的情况，</w:t>
      </w:r>
      <w:r w:rsidR="00202C0A">
        <w:rPr>
          <w:rFonts w:hint="eastAsia"/>
        </w:rPr>
        <w:t>应当认为时平台错误而非实验错误</w:t>
      </w:r>
      <w:r w:rsidR="00A871BC">
        <w:rPr>
          <w:rFonts w:hint="eastAsia"/>
        </w:rPr>
        <w:t>。</w:t>
      </w:r>
    </w:p>
    <w:p w14:paraId="1619A683" w14:textId="7CA770B5" w:rsidR="00202C0A" w:rsidRDefault="00202C0A" w:rsidP="00202C0A">
      <w:pPr>
        <w:pStyle w:val="aff1"/>
        <w:spacing w:before="91" w:after="91"/>
      </w:pPr>
      <w:r>
        <w:rPr>
          <w:noProof/>
        </w:rPr>
        <w:drawing>
          <wp:inline distT="0" distB="0" distL="0" distR="0" wp14:anchorId="5D6BDE85" wp14:editId="0E44731B">
            <wp:extent cx="4054191" cy="236240"/>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4191" cy="236240"/>
                    </a:xfrm>
                    <a:prstGeom prst="rect">
                      <a:avLst/>
                    </a:prstGeom>
                  </pic:spPr>
                </pic:pic>
              </a:graphicData>
            </a:graphic>
          </wp:inline>
        </w:drawing>
      </w:r>
    </w:p>
    <w:p w14:paraId="3E9BD281" w14:textId="3F9C3147" w:rsidR="00202C0A" w:rsidRPr="00202C0A" w:rsidRDefault="00202C0A" w:rsidP="00202C0A">
      <w:pPr>
        <w:pStyle w:val="aff1"/>
        <w:spacing w:before="91" w:after="91"/>
      </w:pPr>
      <w:r>
        <w:rPr>
          <w:rFonts w:hint="eastAsia"/>
        </w:rPr>
        <w:t>图1.</w:t>
      </w:r>
      <w:r w:rsidR="002C40FE">
        <w:t>25</w:t>
      </w:r>
      <w:r>
        <w:t xml:space="preserve"> </w:t>
      </w:r>
      <w:r>
        <w:rPr>
          <w:rFonts w:hint="eastAsia"/>
        </w:rPr>
        <w:t>平台测试警告截图</w:t>
      </w:r>
    </w:p>
    <w:p w14:paraId="07CAD805" w14:textId="3D151732" w:rsidR="005D62AF" w:rsidRPr="00FD14A1" w:rsidRDefault="005D62AF" w:rsidP="005D62AF">
      <w:pPr>
        <w:ind w:firstLineChars="200" w:firstLine="480"/>
      </w:pPr>
      <w:r>
        <w:rPr>
          <w:rFonts w:hint="eastAsia"/>
        </w:rPr>
        <w:t>综上所述，多周期</w:t>
      </w:r>
      <w:r w:rsidR="00332D93">
        <w:rPr>
          <w:rFonts w:hint="eastAsia"/>
        </w:rPr>
        <w:t>硬布线</w:t>
      </w:r>
      <w:r>
        <w:rPr>
          <w:rFonts w:hint="eastAsia"/>
        </w:rPr>
        <w:t>CPU</w:t>
      </w:r>
      <w:r>
        <w:rPr>
          <w:rFonts w:hint="eastAsia"/>
        </w:rPr>
        <w:t>设计正确。</w:t>
      </w:r>
    </w:p>
    <w:p w14:paraId="39B07B98" w14:textId="77777777" w:rsidR="00FD14A1" w:rsidRPr="00FD14A1" w:rsidRDefault="00FD14A1" w:rsidP="00094F71"/>
    <w:p w14:paraId="0D8D5DA7" w14:textId="77777777" w:rsidR="000C5960" w:rsidRDefault="00251310" w:rsidP="00207D8A">
      <w:pPr>
        <w:pStyle w:val="10"/>
      </w:pPr>
      <w:bookmarkStart w:id="26" w:name="_Toc27232221"/>
      <w:r>
        <w:rPr>
          <w:rFonts w:hint="eastAsia"/>
        </w:rPr>
        <w:lastRenderedPageBreak/>
        <w:t>总结</w:t>
      </w:r>
      <w:bookmarkEnd w:id="14"/>
      <w:bookmarkEnd w:id="15"/>
      <w:bookmarkEnd w:id="16"/>
      <w:bookmarkEnd w:id="17"/>
      <w:bookmarkEnd w:id="18"/>
      <w:bookmarkEnd w:id="19"/>
      <w:r>
        <w:rPr>
          <w:rFonts w:hint="eastAsia"/>
        </w:rPr>
        <w:t>与心得</w:t>
      </w:r>
      <w:bookmarkEnd w:id="26"/>
    </w:p>
    <w:p w14:paraId="034E8E63" w14:textId="77777777" w:rsidR="000C5960" w:rsidRDefault="003A566F" w:rsidP="009A20BE">
      <w:pPr>
        <w:pStyle w:val="2"/>
      </w:pPr>
      <w:bookmarkStart w:id="27" w:name="_Toc27232222"/>
      <w:r>
        <w:rPr>
          <w:rFonts w:hint="eastAsia"/>
        </w:rPr>
        <w:t>实验</w:t>
      </w:r>
      <w:r w:rsidR="000C5960">
        <w:rPr>
          <w:rFonts w:hint="eastAsia"/>
        </w:rPr>
        <w:t>总结</w:t>
      </w:r>
      <w:bookmarkEnd w:id="27"/>
    </w:p>
    <w:p w14:paraId="77B920B6" w14:textId="3A37431B" w:rsidR="000C5960" w:rsidRDefault="003A566F">
      <w:pPr>
        <w:pStyle w:val="a3"/>
        <w:ind w:firstLine="480"/>
      </w:pPr>
      <w:r>
        <w:rPr>
          <w:rFonts w:hint="eastAsia"/>
        </w:rPr>
        <w:t>本次实验主要完成了</w:t>
      </w:r>
      <w:r w:rsidR="000C5960">
        <w:rPr>
          <w:rFonts w:hint="eastAsia"/>
        </w:rPr>
        <w:t>如下几点工作：</w:t>
      </w:r>
    </w:p>
    <w:p w14:paraId="29624B79" w14:textId="4EA276C9" w:rsidR="00B91968" w:rsidRDefault="00B91968" w:rsidP="00E05066">
      <w:pPr>
        <w:pStyle w:val="a3"/>
        <w:numPr>
          <w:ilvl w:val="0"/>
          <w:numId w:val="12"/>
        </w:numPr>
        <w:tabs>
          <w:tab w:val="clear" w:pos="1290"/>
          <w:tab w:val="num" w:pos="993"/>
        </w:tabs>
        <w:ind w:left="993" w:firstLineChars="0" w:hanging="513"/>
      </w:pPr>
      <w:r>
        <w:rPr>
          <w:rFonts w:hint="eastAsia"/>
        </w:rPr>
        <w:t>实现了对</w:t>
      </w:r>
      <w:r>
        <w:rPr>
          <w:rFonts w:hint="eastAsia"/>
        </w:rPr>
        <w:t>MIPS</w:t>
      </w:r>
      <w:r>
        <w:rPr>
          <w:rFonts w:hint="eastAsia"/>
        </w:rPr>
        <w:t>指令的解析</w:t>
      </w:r>
    </w:p>
    <w:p w14:paraId="49B3DB34" w14:textId="655371D7" w:rsidR="00B91968" w:rsidRDefault="00B071CE" w:rsidP="00E05066">
      <w:pPr>
        <w:pStyle w:val="a3"/>
        <w:numPr>
          <w:ilvl w:val="0"/>
          <w:numId w:val="12"/>
        </w:numPr>
        <w:tabs>
          <w:tab w:val="clear" w:pos="1290"/>
          <w:tab w:val="num" w:pos="993"/>
        </w:tabs>
        <w:ind w:left="993" w:firstLineChars="0" w:hanging="513"/>
      </w:pPr>
      <w:r>
        <w:rPr>
          <w:rFonts w:hint="eastAsia"/>
        </w:rPr>
        <w:t>实现了寄存器、存储器的读写</w:t>
      </w:r>
    </w:p>
    <w:p w14:paraId="3F01EC8D" w14:textId="5C00E51C" w:rsidR="000C5960" w:rsidRDefault="00530B4E" w:rsidP="00E05066">
      <w:pPr>
        <w:pStyle w:val="a3"/>
        <w:numPr>
          <w:ilvl w:val="0"/>
          <w:numId w:val="12"/>
        </w:numPr>
        <w:tabs>
          <w:tab w:val="clear" w:pos="1290"/>
          <w:tab w:val="num" w:pos="993"/>
        </w:tabs>
        <w:ind w:left="993" w:firstLineChars="0" w:hanging="513"/>
      </w:pPr>
      <w:r>
        <w:rPr>
          <w:rFonts w:hint="eastAsia"/>
        </w:rPr>
        <w:t>实现了</w:t>
      </w:r>
      <w:r>
        <w:rPr>
          <w:rFonts w:hint="eastAsia"/>
        </w:rPr>
        <w:t>MIPS</w:t>
      </w:r>
      <w:r>
        <w:rPr>
          <w:rFonts w:hint="eastAsia"/>
        </w:rPr>
        <w:t>单周期、多周期硬布线和微程序</w:t>
      </w:r>
      <w:r>
        <w:rPr>
          <w:rFonts w:hint="eastAsia"/>
        </w:rPr>
        <w:t>CPU</w:t>
      </w:r>
      <w:r w:rsidR="003E3AAD">
        <w:rPr>
          <w:rFonts w:hint="eastAsia"/>
        </w:rPr>
        <w:t>通路的绘制</w:t>
      </w:r>
    </w:p>
    <w:p w14:paraId="6F5EA829" w14:textId="636DED27" w:rsidR="003E3AAD" w:rsidRDefault="003E3AAD" w:rsidP="00E05066">
      <w:pPr>
        <w:pStyle w:val="a3"/>
        <w:numPr>
          <w:ilvl w:val="0"/>
          <w:numId w:val="12"/>
        </w:numPr>
        <w:tabs>
          <w:tab w:val="clear" w:pos="1290"/>
          <w:tab w:val="num" w:pos="993"/>
        </w:tabs>
        <w:ind w:left="993" w:firstLineChars="0" w:hanging="513"/>
      </w:pPr>
      <w:r>
        <w:rPr>
          <w:rFonts w:hint="eastAsia"/>
        </w:rPr>
        <w:t>实现了</w:t>
      </w:r>
      <w:r>
        <w:rPr>
          <w:rFonts w:hint="eastAsia"/>
        </w:rPr>
        <w:t>MIPS</w:t>
      </w:r>
      <w:r>
        <w:rPr>
          <w:rFonts w:hint="eastAsia"/>
        </w:rPr>
        <w:t>单周期硬布线控制器的设计</w:t>
      </w:r>
    </w:p>
    <w:p w14:paraId="291AE04B" w14:textId="4FE24C47" w:rsidR="00530B4E" w:rsidRDefault="00530B4E" w:rsidP="00E05066">
      <w:pPr>
        <w:pStyle w:val="a3"/>
        <w:numPr>
          <w:ilvl w:val="0"/>
          <w:numId w:val="12"/>
        </w:numPr>
        <w:tabs>
          <w:tab w:val="clear" w:pos="1290"/>
          <w:tab w:val="num" w:pos="993"/>
        </w:tabs>
        <w:ind w:left="993" w:firstLineChars="0" w:hanging="513"/>
      </w:pPr>
      <w:r>
        <w:rPr>
          <w:rFonts w:hint="eastAsia"/>
        </w:rPr>
        <w:t>实现了</w:t>
      </w:r>
      <w:r>
        <w:rPr>
          <w:rFonts w:hint="eastAsia"/>
        </w:rPr>
        <w:t>MIPS</w:t>
      </w:r>
      <w:r>
        <w:rPr>
          <w:rFonts w:hint="eastAsia"/>
        </w:rPr>
        <w:t>多周期微程序</w:t>
      </w:r>
      <w:r w:rsidR="00920C5F">
        <w:rPr>
          <w:rFonts w:hint="eastAsia"/>
        </w:rPr>
        <w:t>控制器的设计</w:t>
      </w:r>
    </w:p>
    <w:p w14:paraId="71BA5445" w14:textId="4CC2234F" w:rsidR="003E3AAD" w:rsidRDefault="00920C5F" w:rsidP="00E05066">
      <w:pPr>
        <w:pStyle w:val="a3"/>
        <w:numPr>
          <w:ilvl w:val="0"/>
          <w:numId w:val="12"/>
        </w:numPr>
        <w:tabs>
          <w:tab w:val="clear" w:pos="1290"/>
          <w:tab w:val="num" w:pos="993"/>
        </w:tabs>
        <w:ind w:left="993" w:firstLineChars="0" w:hanging="513"/>
      </w:pPr>
      <w:r>
        <w:rPr>
          <w:rFonts w:hint="eastAsia"/>
        </w:rPr>
        <w:t>实现了</w:t>
      </w:r>
      <w:r>
        <w:rPr>
          <w:rFonts w:hint="eastAsia"/>
        </w:rPr>
        <w:t>MIPS</w:t>
      </w:r>
      <w:r>
        <w:rPr>
          <w:rFonts w:hint="eastAsia"/>
        </w:rPr>
        <w:t>多周期微程序地址转移逻辑的的设计</w:t>
      </w:r>
    </w:p>
    <w:p w14:paraId="4ED15F4C" w14:textId="2E2272E4" w:rsidR="00920C5F" w:rsidRDefault="00920C5F" w:rsidP="00E05066">
      <w:pPr>
        <w:pStyle w:val="a3"/>
        <w:numPr>
          <w:ilvl w:val="0"/>
          <w:numId w:val="12"/>
        </w:numPr>
        <w:tabs>
          <w:tab w:val="clear" w:pos="1290"/>
          <w:tab w:val="num" w:pos="993"/>
        </w:tabs>
        <w:ind w:left="993" w:firstLineChars="0" w:hanging="513"/>
      </w:pPr>
      <w:r>
        <w:rPr>
          <w:rFonts w:hint="eastAsia"/>
        </w:rPr>
        <w:t>实现了</w:t>
      </w:r>
      <w:r>
        <w:rPr>
          <w:rFonts w:hint="eastAsia"/>
        </w:rPr>
        <w:t>MIPS</w:t>
      </w:r>
      <w:r>
        <w:rPr>
          <w:rFonts w:hint="eastAsia"/>
        </w:rPr>
        <w:t>多周期硬布线控制器的设计</w:t>
      </w:r>
    </w:p>
    <w:p w14:paraId="7A9E5D48" w14:textId="086B5B2E" w:rsidR="00920C5F" w:rsidRDefault="00920C5F" w:rsidP="00E05066">
      <w:pPr>
        <w:pStyle w:val="a3"/>
        <w:numPr>
          <w:ilvl w:val="0"/>
          <w:numId w:val="12"/>
        </w:numPr>
        <w:tabs>
          <w:tab w:val="clear" w:pos="1290"/>
          <w:tab w:val="num" w:pos="993"/>
        </w:tabs>
        <w:ind w:left="993" w:firstLineChars="0" w:hanging="513"/>
      </w:pPr>
      <w:r>
        <w:rPr>
          <w:rFonts w:hint="eastAsia"/>
        </w:rPr>
        <w:t>实现了</w:t>
      </w:r>
      <w:r>
        <w:rPr>
          <w:rFonts w:hint="eastAsia"/>
        </w:rPr>
        <w:t>MIPS</w:t>
      </w:r>
      <w:r>
        <w:rPr>
          <w:rFonts w:hint="eastAsia"/>
        </w:rPr>
        <w:t>多周期硬布线有限状态机的设计</w:t>
      </w:r>
    </w:p>
    <w:p w14:paraId="47DCBAA8" w14:textId="77777777" w:rsidR="000C5960" w:rsidRDefault="003A566F" w:rsidP="009A20BE">
      <w:pPr>
        <w:pStyle w:val="2"/>
      </w:pPr>
      <w:bookmarkStart w:id="28" w:name="_Toc27232223"/>
      <w:r>
        <w:rPr>
          <w:rFonts w:hint="eastAsia"/>
        </w:rPr>
        <w:t>实验</w:t>
      </w:r>
      <w:commentRangeStart w:id="29"/>
      <w:r>
        <w:rPr>
          <w:rFonts w:hint="eastAsia"/>
        </w:rPr>
        <w:t>心得</w:t>
      </w:r>
      <w:commentRangeEnd w:id="29"/>
      <w:r w:rsidR="000C5960">
        <w:rPr>
          <w:rStyle w:val="a8"/>
          <w:rFonts w:ascii="Times New Roman" w:eastAsia="宋体" w:hAnsi="Times New Roman"/>
        </w:rPr>
        <w:commentReference w:id="29"/>
      </w:r>
      <w:bookmarkEnd w:id="28"/>
    </w:p>
    <w:p w14:paraId="4AA10515" w14:textId="3735124E" w:rsidR="00010719" w:rsidRDefault="00010719" w:rsidP="00E05066">
      <w:pPr>
        <w:pStyle w:val="a3"/>
        <w:numPr>
          <w:ilvl w:val="0"/>
          <w:numId w:val="26"/>
        </w:numPr>
        <w:tabs>
          <w:tab w:val="clear" w:pos="1290"/>
          <w:tab w:val="num" w:pos="993"/>
        </w:tabs>
        <w:ind w:left="993" w:firstLineChars="0" w:hanging="567"/>
        <w:rPr>
          <w:color w:val="000000" w:themeColor="text1"/>
        </w:rPr>
      </w:pPr>
      <w:bookmarkStart w:id="30" w:name="_Toc134007942"/>
      <w:bookmarkStart w:id="31" w:name="_Toc135227347"/>
      <w:bookmarkStart w:id="32" w:name="_Toc135227426"/>
      <w:bookmarkStart w:id="33" w:name="_Toc135227593"/>
      <w:bookmarkStart w:id="34" w:name="_Toc266358997"/>
      <w:r>
        <w:rPr>
          <w:rFonts w:hint="eastAsia"/>
          <w:color w:val="000000" w:themeColor="text1"/>
        </w:rPr>
        <w:t>巩固并熟练掌握了</w:t>
      </w:r>
      <w:r>
        <w:rPr>
          <w:rFonts w:hint="eastAsia"/>
          <w:color w:val="000000" w:themeColor="text1"/>
        </w:rPr>
        <w:t>Logisim</w:t>
      </w:r>
      <w:r>
        <w:rPr>
          <w:rFonts w:hint="eastAsia"/>
          <w:color w:val="000000" w:themeColor="text1"/>
        </w:rPr>
        <w:t>工具的使用方法。</w:t>
      </w:r>
    </w:p>
    <w:p w14:paraId="0A0C0F75" w14:textId="6A80E97B" w:rsidR="00010719" w:rsidRDefault="00010719" w:rsidP="00E05066">
      <w:pPr>
        <w:pStyle w:val="a3"/>
        <w:numPr>
          <w:ilvl w:val="0"/>
          <w:numId w:val="26"/>
        </w:numPr>
        <w:tabs>
          <w:tab w:val="clear" w:pos="1290"/>
          <w:tab w:val="num" w:pos="993"/>
        </w:tabs>
        <w:ind w:left="993" w:firstLineChars="0" w:hanging="567"/>
        <w:rPr>
          <w:color w:val="000000" w:themeColor="text1"/>
        </w:rPr>
      </w:pPr>
      <w:r>
        <w:rPr>
          <w:rFonts w:hint="eastAsia"/>
          <w:color w:val="000000" w:themeColor="text1"/>
        </w:rPr>
        <w:t>具体实践了</w:t>
      </w:r>
      <w:r>
        <w:rPr>
          <w:rFonts w:hint="eastAsia"/>
          <w:color w:val="000000" w:themeColor="text1"/>
        </w:rPr>
        <w:t>CPU</w:t>
      </w:r>
      <w:r>
        <w:rPr>
          <w:rFonts w:hint="eastAsia"/>
          <w:color w:val="000000" w:themeColor="text1"/>
        </w:rPr>
        <w:t>的工作原理，首次具体的了解到计算机底层的工作方式。</w:t>
      </w:r>
    </w:p>
    <w:p w14:paraId="45DA2A15" w14:textId="56C6F1D0" w:rsidR="00245768" w:rsidRDefault="00245768" w:rsidP="00E05066">
      <w:pPr>
        <w:pStyle w:val="a3"/>
        <w:numPr>
          <w:ilvl w:val="0"/>
          <w:numId w:val="26"/>
        </w:numPr>
        <w:tabs>
          <w:tab w:val="clear" w:pos="1290"/>
          <w:tab w:val="num" w:pos="993"/>
        </w:tabs>
        <w:ind w:left="993" w:firstLineChars="0" w:hanging="567"/>
        <w:rPr>
          <w:color w:val="000000" w:themeColor="text1"/>
        </w:rPr>
      </w:pPr>
      <w:r>
        <w:rPr>
          <w:rFonts w:hint="eastAsia"/>
          <w:color w:val="000000" w:themeColor="text1"/>
        </w:rPr>
        <w:t>对</w:t>
      </w:r>
      <w:r>
        <w:rPr>
          <w:rFonts w:hint="eastAsia"/>
          <w:color w:val="000000" w:themeColor="text1"/>
        </w:rPr>
        <w:t>MIPS</w:t>
      </w:r>
      <w:r>
        <w:rPr>
          <w:rFonts w:hint="eastAsia"/>
          <w:color w:val="000000" w:themeColor="text1"/>
        </w:rPr>
        <w:t>三类指令有了较为清晰的认识</w:t>
      </w:r>
    </w:p>
    <w:p w14:paraId="6E8A002D" w14:textId="38F5B980" w:rsidR="00010719" w:rsidRDefault="00245768" w:rsidP="00E05066">
      <w:pPr>
        <w:pStyle w:val="a3"/>
        <w:numPr>
          <w:ilvl w:val="0"/>
          <w:numId w:val="26"/>
        </w:numPr>
        <w:tabs>
          <w:tab w:val="clear" w:pos="1290"/>
          <w:tab w:val="num" w:pos="993"/>
        </w:tabs>
        <w:ind w:left="993" w:firstLineChars="0" w:hanging="567"/>
        <w:rPr>
          <w:color w:val="000000" w:themeColor="text1"/>
        </w:rPr>
      </w:pPr>
      <w:r>
        <w:rPr>
          <w:rFonts w:hint="eastAsia"/>
          <w:color w:val="000000" w:themeColor="text1"/>
        </w:rPr>
        <w:t>在</w:t>
      </w:r>
      <w:r>
        <w:rPr>
          <w:rFonts w:hint="eastAsia"/>
          <w:color w:val="000000" w:themeColor="text1"/>
        </w:rPr>
        <w:t>MOOC</w:t>
      </w:r>
      <w:r>
        <w:rPr>
          <w:rFonts w:hint="eastAsia"/>
          <w:color w:val="000000" w:themeColor="text1"/>
        </w:rPr>
        <w:t>的帮助下实验变得容易理解和上手。</w:t>
      </w:r>
    </w:p>
    <w:p w14:paraId="5504B5EF" w14:textId="77777777" w:rsidR="00245768" w:rsidRPr="008F1340" w:rsidRDefault="00245768" w:rsidP="00245768">
      <w:pPr>
        <w:pStyle w:val="a3"/>
        <w:ind w:firstLineChars="0"/>
        <w:rPr>
          <w:color w:val="000000" w:themeColor="text1"/>
        </w:rPr>
      </w:pPr>
    </w:p>
    <w:p w14:paraId="6D0058B8" w14:textId="1E4CC83A" w:rsidR="000C5960" w:rsidRDefault="00010719" w:rsidP="00207D8A">
      <w:pPr>
        <w:pStyle w:val="10"/>
        <w:numPr>
          <w:ilvl w:val="0"/>
          <w:numId w:val="0"/>
        </w:numPr>
        <w:ind w:left="601"/>
      </w:pPr>
      <w:bookmarkStart w:id="35" w:name="_Toc134007943"/>
      <w:bookmarkStart w:id="36" w:name="_Toc135227348"/>
      <w:bookmarkStart w:id="37" w:name="_Toc135227427"/>
      <w:bookmarkStart w:id="38" w:name="_Toc135227594"/>
      <w:bookmarkStart w:id="39" w:name="_Toc266358998"/>
      <w:bookmarkStart w:id="40" w:name="_Toc27232224"/>
      <w:bookmarkEnd w:id="30"/>
      <w:bookmarkEnd w:id="31"/>
      <w:bookmarkEnd w:id="32"/>
      <w:bookmarkEnd w:id="33"/>
      <w:bookmarkEnd w:id="34"/>
      <w:r>
        <w:rPr>
          <w:rFonts w:hint="eastAsia"/>
        </w:rPr>
        <w:lastRenderedPageBreak/>
        <w:t>参考文献</w:t>
      </w:r>
      <w:bookmarkEnd w:id="35"/>
      <w:bookmarkEnd w:id="36"/>
      <w:bookmarkEnd w:id="37"/>
      <w:bookmarkEnd w:id="38"/>
      <w:bookmarkEnd w:id="39"/>
      <w:bookmarkEnd w:id="40"/>
    </w:p>
    <w:p w14:paraId="41587458" w14:textId="6B9B1919"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bookmarkStart w:id="41" w:name="_Hlt127187993"/>
      <w:bookmarkStart w:id="42" w:name="_Ref119835916"/>
      <w:bookmarkStart w:id="43" w:name="_Ref127098874"/>
      <w:bookmarkEnd w:id="41"/>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7673D776" w14:textId="6442738B" w:rsidR="001E0093" w:rsidRPr="00CE7FBA" w:rsidRDefault="001E0093" w:rsidP="001E0093">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779E406C" w14:textId="0A59F4A0"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0D1A658D" w14:textId="7E6AD84E"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袁春风编著. 计算机组成与系统结构. 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48B67E81" w14:textId="77777777"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1C20021E" w14:textId="77777777" w:rsidR="00CE7FBA" w:rsidRPr="00CE7FBA" w:rsidRDefault="00CE7FBA" w:rsidP="001E0093">
      <w:pPr>
        <w:pStyle w:val="a0"/>
        <w:numPr>
          <w:ilvl w:val="0"/>
          <w:numId w:val="0"/>
        </w:numPr>
        <w:tabs>
          <w:tab w:val="left" w:pos="284"/>
        </w:tabs>
        <w:ind w:rightChars="-95" w:right="-228"/>
        <w:jc w:val="left"/>
        <w:rPr>
          <w:rFonts w:ascii="宋体" w:hAnsi="宋体" w:cs="宋体"/>
          <w:kern w:val="0"/>
          <w:szCs w:val="21"/>
        </w:rPr>
      </w:pPr>
    </w:p>
    <w:p w14:paraId="12FDF7EB" w14:textId="77777777" w:rsidR="008500E9" w:rsidRDefault="008500E9" w:rsidP="00D844AD">
      <w:pPr>
        <w:ind w:firstLineChars="200" w:firstLine="480"/>
        <w:rPr>
          <w:rFonts w:cs="宋体"/>
          <w:color w:val="E36C0A"/>
        </w:rPr>
        <w:sectPr w:rsidR="008500E9" w:rsidSect="001E0093">
          <w:headerReference w:type="default" r:id="rId43"/>
          <w:footerReference w:type="default" r:id="rId44"/>
          <w:footnotePr>
            <w:numRestart w:val="eachPage"/>
          </w:footnotePr>
          <w:pgSz w:w="11906" w:h="16838"/>
          <w:pgMar w:top="1843" w:right="1416" w:bottom="1418" w:left="1531" w:header="851" w:footer="992" w:gutter="0"/>
          <w:cols w:space="720"/>
          <w:docGrid w:type="linesAndChars" w:linePitch="459"/>
        </w:sectPr>
      </w:pPr>
      <w:bookmarkStart w:id="44" w:name="_Hlt133999525"/>
      <w:bookmarkStart w:id="45" w:name="_Hlt133997595"/>
      <w:bookmarkStart w:id="46" w:name="_Hlt133996523"/>
      <w:bookmarkStart w:id="47" w:name="_Hlt134000930"/>
      <w:bookmarkEnd w:id="42"/>
      <w:bookmarkEnd w:id="43"/>
      <w:bookmarkEnd w:id="44"/>
      <w:bookmarkEnd w:id="45"/>
      <w:bookmarkEnd w:id="46"/>
      <w:bookmarkEnd w:id="47"/>
    </w:p>
    <w:p w14:paraId="341C9CA2" w14:textId="77777777" w:rsidR="00FC18B6" w:rsidRDefault="00FC18B6" w:rsidP="00D844AD">
      <w:pPr>
        <w:ind w:firstLineChars="200" w:firstLine="480"/>
      </w:pPr>
    </w:p>
    <w:tbl>
      <w:tblPr>
        <w:tblW w:w="9180" w:type="dxa"/>
        <w:tblLayout w:type="fixed"/>
        <w:tblLook w:val="0000" w:firstRow="0" w:lastRow="0" w:firstColumn="0" w:lastColumn="0" w:noHBand="0" w:noVBand="0"/>
      </w:tblPr>
      <w:tblGrid>
        <w:gridCol w:w="9180"/>
      </w:tblGrid>
      <w:tr w:rsidR="008500E9" w14:paraId="64D618B3" w14:textId="77777777" w:rsidTr="00116870">
        <w:tc>
          <w:tcPr>
            <w:tcW w:w="9180" w:type="dxa"/>
            <w:vAlign w:val="bottom"/>
          </w:tcPr>
          <w:p w14:paraId="48B1B769" w14:textId="77777777" w:rsidR="008500E9" w:rsidRDefault="008500E9" w:rsidP="00116870">
            <w:pPr>
              <w:spacing w:line="300" w:lineRule="auto"/>
              <w:jc w:val="left"/>
              <w:rPr>
                <w:rFonts w:ascii="SimHei" w:eastAsia="SimHei" w:hAnsi="SimHei"/>
                <w:sz w:val="28"/>
                <w:szCs w:val="28"/>
                <w:lang w:val="en-GB"/>
              </w:rPr>
            </w:pPr>
            <w:r>
              <w:rPr>
                <w:rFonts w:ascii="楷体" w:eastAsia="楷体" w:hAnsi="楷体" w:hint="eastAsia"/>
                <w:sz w:val="32"/>
                <w:szCs w:val="32"/>
              </w:rPr>
              <w:t>一、原创性声明</w:t>
            </w:r>
          </w:p>
        </w:tc>
      </w:tr>
      <w:tr w:rsidR="008500E9" w14:paraId="2480B656" w14:textId="77777777" w:rsidTr="00116870">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28AB275C" w:rsidR="008500E9" w:rsidRPr="00D04B5E" w:rsidRDefault="008500E9" w:rsidP="00116870">
            <w:pPr>
              <w:spacing w:line="276" w:lineRule="auto"/>
              <w:ind w:firstLineChars="177" w:firstLine="425"/>
            </w:pPr>
            <w:r w:rsidRPr="00D04B5E">
              <w:rPr>
                <w:rFonts w:hint="eastAsia"/>
              </w:rPr>
              <w:t>特此声明！</w:t>
            </w:r>
          </w:p>
          <w:p w14:paraId="270AE03F" w14:textId="46DE6328" w:rsidR="00B4162D" w:rsidRDefault="00ED0274" w:rsidP="00116870">
            <w:pPr>
              <w:wordWrap w:val="0"/>
              <w:spacing w:line="276" w:lineRule="auto"/>
              <w:ind w:right="238" w:firstLineChars="177" w:firstLine="426"/>
              <w:jc w:val="right"/>
              <w:rPr>
                <w:b/>
                <w:color w:val="BFBFBF"/>
                <w:u w:val="single"/>
              </w:rPr>
            </w:pPr>
            <w:bookmarkStart w:id="48" w:name="_GoBack"/>
            <w:bookmarkEnd w:id="48"/>
            <w:r>
              <w:rPr>
                <w:rFonts w:hint="eastAsia"/>
                <w:b/>
                <w:noProof/>
                <w:lang w:val="en-GB"/>
              </w:rPr>
              <mc:AlternateContent>
                <mc:Choice Requires="wpi">
                  <w:drawing>
                    <wp:anchor distT="0" distB="0" distL="114300" distR="114300" simplePos="0" relativeHeight="251678720" behindDoc="0" locked="0" layoutInCell="1" allowOverlap="1" wp14:anchorId="22F1FFB1" wp14:editId="4CFAF82E">
                      <wp:simplePos x="0" y="0"/>
                      <wp:positionH relativeFrom="column">
                        <wp:posOffset>4421505</wp:posOffset>
                      </wp:positionH>
                      <wp:positionV relativeFrom="paragraph">
                        <wp:posOffset>-66040</wp:posOffset>
                      </wp:positionV>
                      <wp:extent cx="264970" cy="352080"/>
                      <wp:effectExtent l="38100" t="38100" r="27305" b="41910"/>
                      <wp:wrapNone/>
                      <wp:docPr id="147" name="墨迹 147"/>
                      <wp:cNvGraphicFramePr/>
                      <a:graphic xmlns:a="http://schemas.openxmlformats.org/drawingml/2006/main">
                        <a:graphicData uri="http://schemas.microsoft.com/office/word/2010/wordprocessingInk">
                          <w14:contentPart bwMode="auto" r:id="rId45">
                            <w14:nvContentPartPr>
                              <w14:cNvContentPartPr/>
                            </w14:nvContentPartPr>
                            <w14:xfrm>
                              <a:off x="0" y="0"/>
                              <a:ext cx="264970" cy="352080"/>
                            </w14:xfrm>
                          </w14:contentPart>
                        </a:graphicData>
                      </a:graphic>
                    </wp:anchor>
                  </w:drawing>
                </mc:Choice>
                <mc:Fallback>
                  <w:pict>
                    <v:shapetype w14:anchorId="2CD126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47" o:spid="_x0000_s1026" type="#_x0000_t75" style="position:absolute;left:0;text-align:left;margin-left:347.55pt;margin-top:-5.8pt;width:22.05pt;height:28.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">
                      <v:imagedata r:id="rId46" o:title=""/>
                    </v:shape>
                  </w:pict>
                </mc:Fallback>
              </mc:AlternateContent>
            </w:r>
            <w:r w:rsidR="00F10F6C">
              <w:rPr>
                <w:rFonts w:hint="eastAsia"/>
                <w:b/>
                <w:noProof/>
                <w:lang w:val="en-GB"/>
              </w:rPr>
              <mc:AlternateContent>
                <mc:Choice Requires="wpi">
                  <w:drawing>
                    <wp:anchor distT="0" distB="0" distL="114300" distR="114300" simplePos="0" relativeHeight="251674624" behindDoc="0" locked="0" layoutInCell="1" allowOverlap="1" wp14:anchorId="3105941E" wp14:editId="6634CFAC">
                      <wp:simplePos x="0" y="0"/>
                      <wp:positionH relativeFrom="column">
                        <wp:posOffset>4738225</wp:posOffset>
                      </wp:positionH>
                      <wp:positionV relativeFrom="paragraph">
                        <wp:posOffset>-149225</wp:posOffset>
                      </wp:positionV>
                      <wp:extent cx="468720" cy="440280"/>
                      <wp:effectExtent l="38100" t="38100" r="13970" b="42545"/>
                      <wp:wrapNone/>
                      <wp:docPr id="133" name="墨迹 133"/>
                      <wp:cNvGraphicFramePr/>
                      <a:graphic xmlns:a="http://schemas.openxmlformats.org/drawingml/2006/main">
                        <a:graphicData uri="http://schemas.microsoft.com/office/word/2010/wordprocessingInk">
                          <w14:contentPart bwMode="auto" r:id="rId47">
                            <w14:nvContentPartPr>
                              <w14:cNvContentPartPr/>
                            </w14:nvContentPartPr>
                            <w14:xfrm>
                              <a:off x="0" y="0"/>
                              <a:ext cx="468720" cy="440280"/>
                            </w14:xfrm>
                          </w14:contentPart>
                        </a:graphicData>
                      </a:graphic>
                      <wp14:sizeRelH relativeFrom="margin">
                        <wp14:pctWidth>0</wp14:pctWidth>
                      </wp14:sizeRelH>
                      <wp14:sizeRelV relativeFrom="margin">
                        <wp14:pctHeight>0</wp14:pctHeight>
                      </wp14:sizeRelV>
                    </wp:anchor>
                  </w:drawing>
                </mc:Choice>
                <mc:Fallback>
                  <w:pict>
                    <v:shape w14:anchorId="4697F7F7" id="墨迹 133" o:spid="_x0000_s1026" type="#_x0000_t75" style="position:absolute;left:0;text-align:left;margin-left:372.5pt;margin-top:-12.35pt;width:38.1pt;height:3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">
                      <v:imagedata r:id="rId48" o:title=""/>
                    </v:shape>
                  </w:pict>
                </mc:Fallback>
              </mc:AlternateContent>
            </w:r>
            <w:r w:rsidR="008500E9">
              <w:rPr>
                <w:rFonts w:hint="eastAsia"/>
                <w:b/>
                <w:lang w:val="en-GB"/>
              </w:rPr>
              <w:t>作者签字</w:t>
            </w:r>
            <w:r w:rsidR="008500E9" w:rsidRPr="006B36C1">
              <w:rPr>
                <w:b/>
                <w:color w:val="000000" w:themeColor="text1"/>
              </w:rPr>
              <w:t>:</w:t>
            </w:r>
            <w:r w:rsidR="008500E9" w:rsidRPr="006B36C1">
              <w:rPr>
                <w:rFonts w:hint="eastAsia"/>
                <w:b/>
                <w:color w:val="000000" w:themeColor="text1"/>
              </w:rPr>
              <w:t xml:space="preserve"> </w:t>
            </w:r>
            <w:r w:rsidR="006B36C1" w:rsidRPr="006B36C1">
              <w:rPr>
                <w:b/>
                <w:color w:val="000000" w:themeColor="text1"/>
                <w:u w:val="single"/>
              </w:rPr>
              <w:t xml:space="preserve">                </w:t>
            </w:r>
          </w:p>
          <w:p w14:paraId="2F08B569" w14:textId="74BD8E59" w:rsidR="008500E9" w:rsidRDefault="008500E9" w:rsidP="00B4162D">
            <w:pPr>
              <w:spacing w:line="276" w:lineRule="auto"/>
              <w:ind w:right="479" w:firstLineChars="177" w:firstLine="426"/>
              <w:jc w:val="right"/>
              <w:rPr>
                <w:b/>
                <w:color w:val="FF0000"/>
              </w:rPr>
            </w:pP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116870">
        <w:tc>
          <w:tcPr>
            <w:tcW w:w="9180" w:type="dxa"/>
            <w:vAlign w:val="bottom"/>
          </w:tcPr>
          <w:p w14:paraId="78DFCB0B" w14:textId="77777777" w:rsidR="008500E9" w:rsidRDefault="008500E9" w:rsidP="0093739E">
            <w:pPr>
              <w:spacing w:line="300" w:lineRule="auto"/>
              <w:jc w:val="left"/>
              <w:rPr>
                <w:rFonts w:ascii="SimHei" w:eastAsia="SimHei" w:hAnsi="SimHei"/>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116870">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116870">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116870">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508EF620" w14:textId="77777777" w:rsidTr="00116870">
              <w:trPr>
                <w:trHeight w:val="1244"/>
              </w:trPr>
              <w:tc>
                <w:tcPr>
                  <w:tcW w:w="1949" w:type="dxa"/>
                  <w:vAlign w:val="center"/>
                </w:tcPr>
                <w:p w14:paraId="014E1397"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0A6AD83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报告撰写</w:t>
                  </w:r>
                </w:p>
                <w:p w14:paraId="3FF4B9A3"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2A827EA4"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课设过程</w:t>
                  </w:r>
                </w:p>
                <w:p w14:paraId="6B41224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3CCC1F29"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（100分）</w:t>
                  </w:r>
                </w:p>
              </w:tc>
            </w:tr>
            <w:tr w:rsidR="008500E9" w14:paraId="6A9C932B" w14:textId="77777777" w:rsidTr="00116870">
              <w:trPr>
                <w:trHeight w:val="1133"/>
              </w:trPr>
              <w:tc>
                <w:tcPr>
                  <w:tcW w:w="1949" w:type="dxa"/>
                  <w:vAlign w:val="center"/>
                </w:tcPr>
                <w:p w14:paraId="17851872" w14:textId="77777777" w:rsidR="008500E9" w:rsidRDefault="008500E9" w:rsidP="00116870">
                  <w:pPr>
                    <w:jc w:val="center"/>
                  </w:pPr>
                  <w:r>
                    <w:rPr>
                      <w:rFonts w:ascii="楷体" w:eastAsia="楷体" w:hAnsi="楷体" w:hint="eastAsia"/>
                      <w:sz w:val="28"/>
                      <w:szCs w:val="28"/>
                    </w:rPr>
                    <w:t>得分</w:t>
                  </w:r>
                </w:p>
              </w:tc>
              <w:tc>
                <w:tcPr>
                  <w:tcW w:w="1949" w:type="dxa"/>
                  <w:vAlign w:val="center"/>
                </w:tcPr>
                <w:p w14:paraId="680799B0" w14:textId="77777777" w:rsidR="008500E9" w:rsidRPr="002E612D" w:rsidRDefault="008500E9" w:rsidP="00116870">
                  <w:pPr>
                    <w:jc w:val="center"/>
                    <w:rPr>
                      <w:rFonts w:ascii="楷体" w:eastAsia="楷体" w:hAnsi="楷体"/>
                      <w:sz w:val="28"/>
                    </w:rPr>
                  </w:pPr>
                </w:p>
              </w:tc>
              <w:tc>
                <w:tcPr>
                  <w:tcW w:w="1949" w:type="dxa"/>
                  <w:vAlign w:val="center"/>
                </w:tcPr>
                <w:p w14:paraId="069FF1B2" w14:textId="77777777" w:rsidR="008500E9" w:rsidRPr="002E612D" w:rsidRDefault="008500E9" w:rsidP="00116870">
                  <w:pPr>
                    <w:jc w:val="center"/>
                    <w:rPr>
                      <w:rFonts w:ascii="楷体" w:eastAsia="楷体" w:hAnsi="楷体"/>
                      <w:sz w:val="28"/>
                    </w:rPr>
                  </w:pPr>
                </w:p>
              </w:tc>
              <w:tc>
                <w:tcPr>
                  <w:tcW w:w="1949" w:type="dxa"/>
                  <w:vAlign w:val="center"/>
                </w:tcPr>
                <w:p w14:paraId="4107FDB3" w14:textId="77777777" w:rsidR="008500E9" w:rsidRPr="0078384B" w:rsidRDefault="008500E9" w:rsidP="00116870">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116870">
        <w:trPr>
          <w:trHeight w:val="694"/>
        </w:trPr>
        <w:tc>
          <w:tcPr>
            <w:tcW w:w="9180" w:type="dxa"/>
            <w:vAlign w:val="bottom"/>
          </w:tcPr>
          <w:p w14:paraId="379051A3" w14:textId="04AF1B60" w:rsidR="008500E9" w:rsidRDefault="008500E9" w:rsidP="0011687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sidR="007368B3">
              <w:rPr>
                <w:b/>
              </w:rPr>
              <w:t xml:space="preserve">          </w:t>
            </w:r>
            <w:r>
              <w:rPr>
                <w:b/>
              </w:rPr>
              <w:t xml:space="preserve">  </w:t>
            </w:r>
            <w:r>
              <w:rPr>
                <w:rFonts w:hint="eastAsia"/>
                <w:b/>
              </w:rPr>
              <w:t xml:space="preserve">      </w:t>
            </w:r>
          </w:p>
        </w:tc>
      </w:tr>
    </w:tbl>
    <w:p w14:paraId="1AE452E6" w14:textId="77777777" w:rsidR="008500E9" w:rsidRPr="00E56C0B" w:rsidRDefault="008500E9" w:rsidP="008500E9">
      <w:pPr>
        <w:jc w:val="left"/>
        <w:rPr>
          <w:rFonts w:ascii="STKaiti" w:eastAsia="STKaiti" w:hAnsi="STKaiti"/>
          <w:b/>
          <w:bCs/>
          <w:spacing w:val="20"/>
          <w:sz w:val="28"/>
          <w:szCs w:val="21"/>
        </w:rPr>
      </w:pPr>
    </w:p>
    <w:p w14:paraId="444D055D" w14:textId="77777777" w:rsidR="008500E9" w:rsidRDefault="008500E9" w:rsidP="008500E9"/>
    <w:sectPr w:rsidR="008500E9" w:rsidSect="00EB1C29">
      <w:headerReference w:type="default" r:id="rId49"/>
      <w:footerReference w:type="default" r:id="rId50"/>
      <w:footnotePr>
        <w:numRestart w:val="eachPage"/>
      </w:footnotePr>
      <w:pgSz w:w="11906" w:h="16838"/>
      <w:pgMar w:top="1843" w:right="1531"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User" w:date="2012-02-25T16:09:00Z" w:initials="U">
    <w:p w14:paraId="1F122EC0" w14:textId="77777777" w:rsidR="00493AB7" w:rsidRDefault="00493AB7">
      <w:pPr>
        <w:pStyle w:val="af3"/>
      </w:pPr>
      <w:r>
        <w:rPr>
          <w:rFonts w:hint="eastAsia"/>
        </w:rPr>
        <w:t>主要讲课设体会，收获，以及对课设的建议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122E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122EC0" w16cid:durableId="00000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DF1A7" w14:textId="77777777" w:rsidR="00480AA8" w:rsidRDefault="00480AA8">
      <w:r>
        <w:separator/>
      </w:r>
    </w:p>
  </w:endnote>
  <w:endnote w:type="continuationSeparator" w:id="0">
    <w:p w14:paraId="22EEE6D2" w14:textId="77777777" w:rsidR="00480AA8" w:rsidRDefault="00480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embedRegular r:id="rId1" w:subsetted="1" w:fontKey="{FDD13791-051A-4A4B-ADB5-900EAF714614}"/>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ACFF" w:usb2="00000009" w:usb3="00000000" w:csb0="000001FF" w:csb1="00000000"/>
    <w:embedRegular r:id="rId2" w:fontKey="{106D8FC4-73DD-4721-ABA2-B1EEF2D4F7CB}"/>
    <w:embedBold r:id="rId3" w:fontKey="{C4AF03B8-58A7-41AB-997F-D182434CBC49}"/>
    <w:embedItalic r:id="rId4" w:fontKey="{F7BA7227-CFEE-4D82-8A95-2A18AB4FBF37}"/>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fontKey="{F377D8F6-5CBE-4662-BAB4-69EA7BC92B90}"/>
  </w:font>
  <w:font w:name="Cambria">
    <w:panose1 w:val="02040503050406030204"/>
    <w:charset w:val="00"/>
    <w:family w:val="roman"/>
    <w:pitch w:val="variable"/>
    <w:sig w:usb0="E00006FF" w:usb1="420024FF" w:usb2="02000000" w:usb3="00000000" w:csb0="0000019F" w:csb1="00000000"/>
    <w:embedBoldItalic r:id="rId6" w:subsetted="1" w:fontKey="{C2813837-A3F3-4CFF-9635-715E69800427}"/>
  </w:font>
  <w:font w:name="Tahoma">
    <w:panose1 w:val="020B0604030504040204"/>
    <w:charset w:val="00"/>
    <w:family w:val="swiss"/>
    <w:pitch w:val="variable"/>
    <w:sig w:usb0="E1002EFF" w:usb1="C000605B" w:usb2="00000029" w:usb3="00000000" w:csb0="000101FF" w:csb1="00000000"/>
  </w:font>
  <w:font w:name="STZhongsong">
    <w:panose1 w:val="02010600040101010101"/>
    <w:charset w:val="86"/>
    <w:family w:val="auto"/>
    <w:pitch w:val="variable"/>
    <w:sig w:usb0="00000287" w:usb1="080F0000" w:usb2="00000010" w:usb3="00000000" w:csb0="0004009F" w:csb1="00000000"/>
    <w:embedBold r:id="rId7" w:subsetted="1" w:fontKey="{EC7F3AF6-ACFE-4E6C-9E9E-374DB5749D87}"/>
  </w:font>
  <w:font w:name="DengXian">
    <w:altName w:val="等线"/>
    <w:panose1 w:val="02010600030101010101"/>
    <w:charset w:val="86"/>
    <w:family w:val="auto"/>
    <w:pitch w:val="variable"/>
    <w:sig w:usb0="A00002BF" w:usb1="38CF7CFA" w:usb2="00000016" w:usb3="00000000" w:csb0="0004000F" w:csb1="00000000"/>
  </w:font>
  <w:font w:name="STKaiti">
    <w:panose1 w:val="02010600040101010101"/>
    <w:charset w:val="86"/>
    <w:family w:val="auto"/>
    <w:pitch w:val="variable"/>
    <w:sig w:usb0="00000287" w:usb1="080F0000" w:usb2="00000010" w:usb3="00000000" w:csb0="0004009F" w:csb1="00000000"/>
    <w:embedBold r:id="rId8" w:subsetted="1" w:fontKey="{8744CD09-C3B7-4E02-87E4-FF2EB205E884}"/>
  </w:font>
  <w:font w:name="楷体">
    <w:charset w:val="86"/>
    <w:family w:val="modern"/>
    <w:pitch w:val="fixed"/>
    <w:sig w:usb0="800002BF" w:usb1="38CF7CFA" w:usb2="00000016" w:usb3="00000000" w:csb0="00040001" w:csb1="00000000"/>
    <w:embedRegular r:id="rId9" w:subsetted="1" w:fontKey="{DEB15D67-3907-3B43-935E-458B60641D94}"/>
    <w:embedBold r:id="rId10" w:subsetted="1" w:fontKey="{79EBF8EE-5E2D-4145-A787-99FB4955FB60}"/>
  </w:font>
  <w:font w:name="HAKUYOGuiFanZi3500">
    <w:panose1 w:val="020B0604020202020204"/>
    <w:charset w:val="86"/>
    <w:family w:val="auto"/>
    <w:pitch w:val="variable"/>
    <w:sig w:usb0="F7FFAFFF" w:usb1="E9DFFFFF" w:usb2="0000003F" w:usb3="00000000" w:csb0="003F00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07472" w14:textId="00E28068" w:rsidR="00493AB7" w:rsidRDefault="00493AB7">
    <w:pPr>
      <w:pStyle w:val="affa"/>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46923"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fldChar w:fldCharType="begin"/>
    </w:r>
    <w:r>
      <w:instrText>PAGE   \* MERGEFORMAT</w:instrText>
    </w:r>
    <w:r>
      <w:fldChar w:fldCharType="separate"/>
    </w:r>
    <w:r w:rsidRPr="008B28F4">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B9A9" w14:textId="45E455D7" w:rsidR="00493AB7" w:rsidRDefault="00493AB7">
    <w:pPr>
      <w:pStyle w:val="affa"/>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6590"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fldChar w:fldCharType="begin"/>
    </w:r>
    <w:r>
      <w:instrText>PAGE   \* MERGEFORMAT</w:instrText>
    </w:r>
    <w:r>
      <w:fldChar w:fldCharType="separate"/>
    </w:r>
    <w:r w:rsidRPr="008B28F4">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E2E4C" w14:textId="6F372735" w:rsidR="00493AB7" w:rsidRDefault="00493AB7">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FBAC0"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fldChar w:fldCharType="begin"/>
    </w:r>
    <w:r>
      <w:instrText>PAGE   \* MERGEFORMAT</w:instrText>
    </w:r>
    <w:r>
      <w:fldChar w:fldCharType="separate"/>
    </w:r>
    <w:r w:rsidRPr="008B28F4">
      <w:rPr>
        <w:noProof/>
      </w:rPr>
      <w:t>25</w:t>
    </w:r>
    <w:r>
      <w:fldChar w:fldCharType="end"/>
    </w:r>
  </w:p>
  <w:p w14:paraId="32A2FD7D" w14:textId="77777777" w:rsidR="00493AB7" w:rsidRDefault="00493A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55889" w14:textId="77777777" w:rsidR="00480AA8" w:rsidRDefault="00480AA8">
      <w:r>
        <w:separator/>
      </w:r>
    </w:p>
  </w:footnote>
  <w:footnote w:type="continuationSeparator" w:id="0">
    <w:p w14:paraId="13DD56CC" w14:textId="77777777" w:rsidR="00480AA8" w:rsidRDefault="00480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7C96A" w14:textId="77777777" w:rsidR="00493AB7" w:rsidRDefault="00493AB7">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FC5B" w14:textId="77777777" w:rsidR="00493AB7" w:rsidRDefault="00493AB7"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738F" w14:textId="07B3AE00" w:rsidR="00493AB7" w:rsidRDefault="00493AB7">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77777777" w:rsidR="00493AB7" w:rsidRDefault="00493AB7">
                            <w:pPr>
                              <w:jc w:val="center"/>
                              <w:rPr>
                                <w:rFonts w:ascii="STKaiti" w:eastAsia="STKaiti" w:hAnsi="STKaiti"/>
                              </w:rPr>
                            </w:pPr>
                            <w:r>
                              <w:rPr>
                                <w:rFonts w:ascii="STKaiti" w:eastAsia="STKaiti" w:hAnsi="STKaiti"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">
              <v:line id="Line 2" o:spid="_x0000_s1029" style="position:absolute;visibility:visible;mso-wrap-style:square" from="1473,1613" to="10476,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" strokeweight="3pt">
                <v:stroke linestyle="thinThin"/>
              </v:line>
              <v:rect id="Rectangle 3" o:spid="_x0000_s1030" style="position:absolute;left:1869;top:1006;width:8280;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" filled="f" stroked="f">
                <v:textbox>
                  <w:txbxContent>
                    <w:p w14:paraId="28638FC2" w14:textId="77777777" w:rsidR="00493AB7" w:rsidRDefault="00493AB7">
                      <w:pPr>
                        <w:jc w:val="center"/>
                        <w:rPr>
                          <w:rFonts w:ascii="STKaiti" w:eastAsia="STKaiti" w:hAnsi="STKaiti"/>
                        </w:rPr>
                      </w:pPr>
                      <w:r>
                        <w:rPr>
                          <w:rFonts w:ascii="STKaiti" w:eastAsia="STKaiti" w:hAnsi="STKaiti"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659E" w14:textId="76E88349" w:rsidR="00493AB7" w:rsidRDefault="00493AB7">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493AB7" w:rsidRPr="00EB7723" w:rsidRDefault="00493AB7">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">
              <v:line id="Line 9" o:spid="_x0000_s1032" style="position:absolute;visibility:visible;mso-wrap-style:square" from="1473,1613" to="10476,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" strokeweight="3pt">
                <v:stroke linestyle="thinThin"/>
              </v:line>
              <v:rect id="Rectangle 10" o:spid="_x0000_s1033" style="position:absolute;left:1869;top:1006;width:8280;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" filled="f" stroked="f">
                <v:textbox>
                  <w:txbxContent>
                    <w:p w14:paraId="16E0FD38" w14:textId="77777777" w:rsidR="00493AB7" w:rsidRPr="00EB7723" w:rsidRDefault="00493AB7">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DC6D" w14:textId="77777777" w:rsidR="00493AB7" w:rsidRDefault="00493AB7">
    <w:pPr>
      <w:pStyle w:val="aff4"/>
      <w:pBdr>
        <w:bottom w:val="none" w:sz="0" w:space="0" w:color="auto"/>
      </w:pBdr>
    </w:pPr>
  </w:p>
  <w:p w14:paraId="5D54010F" w14:textId="51E9092A" w:rsidR="00493AB7" w:rsidRDefault="00493AB7">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DECA"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493AB7" w:rsidRPr="00EB7723" w:rsidRDefault="00493AB7"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" filled="f" stroked="f">
              <v:textbox>
                <w:txbxContent>
                  <w:p w14:paraId="66A3F5FC" w14:textId="77777777" w:rsidR="00493AB7" w:rsidRPr="00EB7723" w:rsidRDefault="00493AB7"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2E3D2609"/>
    <w:multiLevelType w:val="hybridMultilevel"/>
    <w:tmpl w:val="8BD2A284"/>
    <w:lvl w:ilvl="0" w:tplc="B5646134">
      <w:start w:val="3"/>
      <w:numFmt w:val="japaneseCounting"/>
      <w:lvlText w:val="%1、"/>
      <w:lvlJc w:val="left"/>
      <w:pPr>
        <w:ind w:left="552" w:hanging="552"/>
      </w:pPr>
      <w:rPr>
        <w:rFonts w:ascii="SimHei" w:eastAsia="SimHei" w:hAnsi="SimHei"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TrueTypeFonts/>
  <w:saveSubset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E2E"/>
    <w:rsid w:val="00010719"/>
    <w:rsid w:val="00013F60"/>
    <w:rsid w:val="00014CB1"/>
    <w:rsid w:val="00015A23"/>
    <w:rsid w:val="00023E8D"/>
    <w:rsid w:val="000279A4"/>
    <w:rsid w:val="00031F27"/>
    <w:rsid w:val="000349F6"/>
    <w:rsid w:val="000359E9"/>
    <w:rsid w:val="00035C35"/>
    <w:rsid w:val="00036428"/>
    <w:rsid w:val="00042047"/>
    <w:rsid w:val="000425AB"/>
    <w:rsid w:val="000655C5"/>
    <w:rsid w:val="000667CF"/>
    <w:rsid w:val="00086216"/>
    <w:rsid w:val="000947D2"/>
    <w:rsid w:val="00094F71"/>
    <w:rsid w:val="000A0569"/>
    <w:rsid w:val="000B47A4"/>
    <w:rsid w:val="000B4E17"/>
    <w:rsid w:val="000B54D6"/>
    <w:rsid w:val="000C40C4"/>
    <w:rsid w:val="000C5960"/>
    <w:rsid w:val="000C7DB9"/>
    <w:rsid w:val="000D0DD9"/>
    <w:rsid w:val="000D6C2E"/>
    <w:rsid w:val="000E056F"/>
    <w:rsid w:val="000E3A5E"/>
    <w:rsid w:val="000E3F23"/>
    <w:rsid w:val="000F17FF"/>
    <w:rsid w:val="000F58B8"/>
    <w:rsid w:val="00116870"/>
    <w:rsid w:val="0012794F"/>
    <w:rsid w:val="00132EE1"/>
    <w:rsid w:val="00140BB2"/>
    <w:rsid w:val="00147A7F"/>
    <w:rsid w:val="001705AF"/>
    <w:rsid w:val="00172A27"/>
    <w:rsid w:val="00173A4F"/>
    <w:rsid w:val="001802E2"/>
    <w:rsid w:val="00186A26"/>
    <w:rsid w:val="001967D3"/>
    <w:rsid w:val="001A10E8"/>
    <w:rsid w:val="001A6578"/>
    <w:rsid w:val="001A767C"/>
    <w:rsid w:val="001B32F8"/>
    <w:rsid w:val="001B7FF5"/>
    <w:rsid w:val="001C5F4B"/>
    <w:rsid w:val="001D0365"/>
    <w:rsid w:val="001E0093"/>
    <w:rsid w:val="001E546B"/>
    <w:rsid w:val="001F297A"/>
    <w:rsid w:val="001F2BFD"/>
    <w:rsid w:val="0020007E"/>
    <w:rsid w:val="00202C0A"/>
    <w:rsid w:val="0020512A"/>
    <w:rsid w:val="00206F7B"/>
    <w:rsid w:val="00207D8A"/>
    <w:rsid w:val="0021115F"/>
    <w:rsid w:val="002113B0"/>
    <w:rsid w:val="0021143E"/>
    <w:rsid w:val="00217EE9"/>
    <w:rsid w:val="00220015"/>
    <w:rsid w:val="002370A2"/>
    <w:rsid w:val="00242EE9"/>
    <w:rsid w:val="00244457"/>
    <w:rsid w:val="00245768"/>
    <w:rsid w:val="00251310"/>
    <w:rsid w:val="00251552"/>
    <w:rsid w:val="0026023E"/>
    <w:rsid w:val="00260946"/>
    <w:rsid w:val="00262EA4"/>
    <w:rsid w:val="0026497A"/>
    <w:rsid w:val="0027767E"/>
    <w:rsid w:val="00281D3A"/>
    <w:rsid w:val="00282F54"/>
    <w:rsid w:val="00285F0D"/>
    <w:rsid w:val="00286329"/>
    <w:rsid w:val="00286503"/>
    <w:rsid w:val="00294C2D"/>
    <w:rsid w:val="002B45CE"/>
    <w:rsid w:val="002B4A82"/>
    <w:rsid w:val="002C2482"/>
    <w:rsid w:val="002C40FE"/>
    <w:rsid w:val="002D559C"/>
    <w:rsid w:val="002E54AA"/>
    <w:rsid w:val="002F77AC"/>
    <w:rsid w:val="003044D7"/>
    <w:rsid w:val="00305294"/>
    <w:rsid w:val="003053E6"/>
    <w:rsid w:val="00305D7F"/>
    <w:rsid w:val="00313054"/>
    <w:rsid w:val="00315758"/>
    <w:rsid w:val="00316114"/>
    <w:rsid w:val="003223FF"/>
    <w:rsid w:val="003279EE"/>
    <w:rsid w:val="00332D93"/>
    <w:rsid w:val="003341B5"/>
    <w:rsid w:val="00340F08"/>
    <w:rsid w:val="00342864"/>
    <w:rsid w:val="00344C42"/>
    <w:rsid w:val="003462FA"/>
    <w:rsid w:val="00377DB8"/>
    <w:rsid w:val="00380928"/>
    <w:rsid w:val="00382F81"/>
    <w:rsid w:val="00393864"/>
    <w:rsid w:val="0039661A"/>
    <w:rsid w:val="003A2CB6"/>
    <w:rsid w:val="003A4EB2"/>
    <w:rsid w:val="003A566F"/>
    <w:rsid w:val="003B69A3"/>
    <w:rsid w:val="003C315E"/>
    <w:rsid w:val="003C3670"/>
    <w:rsid w:val="003D0528"/>
    <w:rsid w:val="003E16EA"/>
    <w:rsid w:val="003E1970"/>
    <w:rsid w:val="003E3AAD"/>
    <w:rsid w:val="003F1824"/>
    <w:rsid w:val="003F5215"/>
    <w:rsid w:val="004023D8"/>
    <w:rsid w:val="00402E39"/>
    <w:rsid w:val="0040518C"/>
    <w:rsid w:val="00412177"/>
    <w:rsid w:val="004129D2"/>
    <w:rsid w:val="004155AD"/>
    <w:rsid w:val="00420C76"/>
    <w:rsid w:val="004242BE"/>
    <w:rsid w:val="004304C9"/>
    <w:rsid w:val="0043159B"/>
    <w:rsid w:val="0044137D"/>
    <w:rsid w:val="004444D6"/>
    <w:rsid w:val="004457C6"/>
    <w:rsid w:val="00446A16"/>
    <w:rsid w:val="00452240"/>
    <w:rsid w:val="004542B2"/>
    <w:rsid w:val="00455F02"/>
    <w:rsid w:val="00460B6B"/>
    <w:rsid w:val="00467656"/>
    <w:rsid w:val="004746B2"/>
    <w:rsid w:val="00480AA8"/>
    <w:rsid w:val="00482BF0"/>
    <w:rsid w:val="004837B7"/>
    <w:rsid w:val="0048454D"/>
    <w:rsid w:val="004846F9"/>
    <w:rsid w:val="004868D4"/>
    <w:rsid w:val="00493AB7"/>
    <w:rsid w:val="004956D0"/>
    <w:rsid w:val="004965CC"/>
    <w:rsid w:val="004A59A7"/>
    <w:rsid w:val="004B0A3A"/>
    <w:rsid w:val="004C29A3"/>
    <w:rsid w:val="004D5540"/>
    <w:rsid w:val="004E4563"/>
    <w:rsid w:val="004E45E8"/>
    <w:rsid w:val="004E6D3D"/>
    <w:rsid w:val="004E7871"/>
    <w:rsid w:val="004F00E1"/>
    <w:rsid w:val="00500369"/>
    <w:rsid w:val="00505582"/>
    <w:rsid w:val="00513419"/>
    <w:rsid w:val="00513BC6"/>
    <w:rsid w:val="00515E1E"/>
    <w:rsid w:val="00516C7B"/>
    <w:rsid w:val="00517951"/>
    <w:rsid w:val="00517FB0"/>
    <w:rsid w:val="00521C1A"/>
    <w:rsid w:val="00523E0D"/>
    <w:rsid w:val="00525869"/>
    <w:rsid w:val="00525E96"/>
    <w:rsid w:val="00530B4E"/>
    <w:rsid w:val="00534619"/>
    <w:rsid w:val="00540570"/>
    <w:rsid w:val="0054661B"/>
    <w:rsid w:val="00547AFD"/>
    <w:rsid w:val="00553FF5"/>
    <w:rsid w:val="0055707B"/>
    <w:rsid w:val="00562EBF"/>
    <w:rsid w:val="005804A3"/>
    <w:rsid w:val="005808B5"/>
    <w:rsid w:val="00581EEC"/>
    <w:rsid w:val="00587680"/>
    <w:rsid w:val="00590089"/>
    <w:rsid w:val="0059047E"/>
    <w:rsid w:val="005924F8"/>
    <w:rsid w:val="0059487E"/>
    <w:rsid w:val="00595B98"/>
    <w:rsid w:val="005960DE"/>
    <w:rsid w:val="005A65AC"/>
    <w:rsid w:val="005A6CFA"/>
    <w:rsid w:val="005A7DE6"/>
    <w:rsid w:val="005B1E8B"/>
    <w:rsid w:val="005B3830"/>
    <w:rsid w:val="005B5766"/>
    <w:rsid w:val="005D1EA4"/>
    <w:rsid w:val="005D62AF"/>
    <w:rsid w:val="005D729B"/>
    <w:rsid w:val="005E0C06"/>
    <w:rsid w:val="005E11CE"/>
    <w:rsid w:val="005E2FDA"/>
    <w:rsid w:val="005E35A4"/>
    <w:rsid w:val="005F1069"/>
    <w:rsid w:val="005F33A0"/>
    <w:rsid w:val="005F529C"/>
    <w:rsid w:val="0061174A"/>
    <w:rsid w:val="006167D0"/>
    <w:rsid w:val="006241B3"/>
    <w:rsid w:val="00626478"/>
    <w:rsid w:val="0063251C"/>
    <w:rsid w:val="00653596"/>
    <w:rsid w:val="0067778B"/>
    <w:rsid w:val="00682AD1"/>
    <w:rsid w:val="00684A57"/>
    <w:rsid w:val="00687165"/>
    <w:rsid w:val="006921B3"/>
    <w:rsid w:val="00694905"/>
    <w:rsid w:val="006A5C9A"/>
    <w:rsid w:val="006B0A49"/>
    <w:rsid w:val="006B313D"/>
    <w:rsid w:val="006B36C1"/>
    <w:rsid w:val="006B4139"/>
    <w:rsid w:val="006B5A5D"/>
    <w:rsid w:val="006E152A"/>
    <w:rsid w:val="007152BC"/>
    <w:rsid w:val="007301FD"/>
    <w:rsid w:val="00734300"/>
    <w:rsid w:val="007343F9"/>
    <w:rsid w:val="007350E3"/>
    <w:rsid w:val="007363FD"/>
    <w:rsid w:val="007368B3"/>
    <w:rsid w:val="00741A92"/>
    <w:rsid w:val="0074752C"/>
    <w:rsid w:val="00747A23"/>
    <w:rsid w:val="00747BD3"/>
    <w:rsid w:val="007604BB"/>
    <w:rsid w:val="00762C8F"/>
    <w:rsid w:val="0076565C"/>
    <w:rsid w:val="0076734D"/>
    <w:rsid w:val="00771C8C"/>
    <w:rsid w:val="0077423D"/>
    <w:rsid w:val="00774B64"/>
    <w:rsid w:val="00781C5F"/>
    <w:rsid w:val="0078377B"/>
    <w:rsid w:val="00786217"/>
    <w:rsid w:val="00792FA6"/>
    <w:rsid w:val="007942CB"/>
    <w:rsid w:val="0079589D"/>
    <w:rsid w:val="00796437"/>
    <w:rsid w:val="007A61E8"/>
    <w:rsid w:val="007A6BAC"/>
    <w:rsid w:val="007B503A"/>
    <w:rsid w:val="007C024E"/>
    <w:rsid w:val="007C5CA0"/>
    <w:rsid w:val="007C7A5E"/>
    <w:rsid w:val="007D09E1"/>
    <w:rsid w:val="007D18DE"/>
    <w:rsid w:val="007D3D9D"/>
    <w:rsid w:val="007E0846"/>
    <w:rsid w:val="007E12D0"/>
    <w:rsid w:val="007E5772"/>
    <w:rsid w:val="007E66CC"/>
    <w:rsid w:val="007E7379"/>
    <w:rsid w:val="007F0CA0"/>
    <w:rsid w:val="007F1C4F"/>
    <w:rsid w:val="007F58FB"/>
    <w:rsid w:val="00811133"/>
    <w:rsid w:val="00813732"/>
    <w:rsid w:val="00814DE7"/>
    <w:rsid w:val="008237E9"/>
    <w:rsid w:val="008238D0"/>
    <w:rsid w:val="00824A22"/>
    <w:rsid w:val="00831BCB"/>
    <w:rsid w:val="00831E2E"/>
    <w:rsid w:val="00832864"/>
    <w:rsid w:val="0083316C"/>
    <w:rsid w:val="0083536A"/>
    <w:rsid w:val="0084469A"/>
    <w:rsid w:val="008500E9"/>
    <w:rsid w:val="00852296"/>
    <w:rsid w:val="008535A0"/>
    <w:rsid w:val="00856F4C"/>
    <w:rsid w:val="00864C8A"/>
    <w:rsid w:val="00870F9E"/>
    <w:rsid w:val="00883144"/>
    <w:rsid w:val="00884E87"/>
    <w:rsid w:val="0088784F"/>
    <w:rsid w:val="00891EDB"/>
    <w:rsid w:val="008938DA"/>
    <w:rsid w:val="00893F8F"/>
    <w:rsid w:val="008A266A"/>
    <w:rsid w:val="008A77AC"/>
    <w:rsid w:val="008B28F4"/>
    <w:rsid w:val="008B48A2"/>
    <w:rsid w:val="008B606E"/>
    <w:rsid w:val="008B75B2"/>
    <w:rsid w:val="008C5345"/>
    <w:rsid w:val="008D6632"/>
    <w:rsid w:val="008E0B91"/>
    <w:rsid w:val="008F1340"/>
    <w:rsid w:val="008F1674"/>
    <w:rsid w:val="008F3103"/>
    <w:rsid w:val="008F3AB4"/>
    <w:rsid w:val="00914308"/>
    <w:rsid w:val="009170F2"/>
    <w:rsid w:val="00920C5F"/>
    <w:rsid w:val="0092292D"/>
    <w:rsid w:val="00925317"/>
    <w:rsid w:val="00925CDE"/>
    <w:rsid w:val="00926E04"/>
    <w:rsid w:val="00927229"/>
    <w:rsid w:val="00931679"/>
    <w:rsid w:val="00934BBA"/>
    <w:rsid w:val="0093739E"/>
    <w:rsid w:val="009459B1"/>
    <w:rsid w:val="00945BEC"/>
    <w:rsid w:val="0095230B"/>
    <w:rsid w:val="00966AD8"/>
    <w:rsid w:val="009705B5"/>
    <w:rsid w:val="00987260"/>
    <w:rsid w:val="009900E3"/>
    <w:rsid w:val="00990488"/>
    <w:rsid w:val="00990837"/>
    <w:rsid w:val="009908B3"/>
    <w:rsid w:val="009933D4"/>
    <w:rsid w:val="009A20BE"/>
    <w:rsid w:val="009A3694"/>
    <w:rsid w:val="009B0AD6"/>
    <w:rsid w:val="009B0EA8"/>
    <w:rsid w:val="009B112F"/>
    <w:rsid w:val="009B1BF6"/>
    <w:rsid w:val="009B1E5D"/>
    <w:rsid w:val="009B5B12"/>
    <w:rsid w:val="009C023B"/>
    <w:rsid w:val="009D05FC"/>
    <w:rsid w:val="009E1C4E"/>
    <w:rsid w:val="009E5D66"/>
    <w:rsid w:val="009E6605"/>
    <w:rsid w:val="009F1F35"/>
    <w:rsid w:val="009F3C5A"/>
    <w:rsid w:val="009F4396"/>
    <w:rsid w:val="00A04F37"/>
    <w:rsid w:val="00A07616"/>
    <w:rsid w:val="00A14BEE"/>
    <w:rsid w:val="00A150BB"/>
    <w:rsid w:val="00A24657"/>
    <w:rsid w:val="00A31108"/>
    <w:rsid w:val="00A36DB4"/>
    <w:rsid w:val="00A4296D"/>
    <w:rsid w:val="00A449D4"/>
    <w:rsid w:val="00A53231"/>
    <w:rsid w:val="00A61479"/>
    <w:rsid w:val="00A6161F"/>
    <w:rsid w:val="00A622A8"/>
    <w:rsid w:val="00A6799D"/>
    <w:rsid w:val="00A81E1C"/>
    <w:rsid w:val="00A84F67"/>
    <w:rsid w:val="00A871BC"/>
    <w:rsid w:val="00A94C1C"/>
    <w:rsid w:val="00A975A0"/>
    <w:rsid w:val="00AA50A1"/>
    <w:rsid w:val="00AB7D63"/>
    <w:rsid w:val="00AC3F5D"/>
    <w:rsid w:val="00AC4BE3"/>
    <w:rsid w:val="00AD752A"/>
    <w:rsid w:val="00AE31B3"/>
    <w:rsid w:val="00AE5471"/>
    <w:rsid w:val="00AE7B83"/>
    <w:rsid w:val="00AE7CDE"/>
    <w:rsid w:val="00AF4A20"/>
    <w:rsid w:val="00AF4EEA"/>
    <w:rsid w:val="00B01A0A"/>
    <w:rsid w:val="00B0700E"/>
    <w:rsid w:val="00B07171"/>
    <w:rsid w:val="00B071CE"/>
    <w:rsid w:val="00B16ABD"/>
    <w:rsid w:val="00B1739C"/>
    <w:rsid w:val="00B2114E"/>
    <w:rsid w:val="00B25EB6"/>
    <w:rsid w:val="00B26C1C"/>
    <w:rsid w:val="00B3144E"/>
    <w:rsid w:val="00B31F68"/>
    <w:rsid w:val="00B33570"/>
    <w:rsid w:val="00B36317"/>
    <w:rsid w:val="00B4162D"/>
    <w:rsid w:val="00B43574"/>
    <w:rsid w:val="00B515FB"/>
    <w:rsid w:val="00B5427A"/>
    <w:rsid w:val="00B54D91"/>
    <w:rsid w:val="00B55DEB"/>
    <w:rsid w:val="00B60798"/>
    <w:rsid w:val="00B60F66"/>
    <w:rsid w:val="00B63348"/>
    <w:rsid w:val="00B647C2"/>
    <w:rsid w:val="00B66D17"/>
    <w:rsid w:val="00B72A9D"/>
    <w:rsid w:val="00B73239"/>
    <w:rsid w:val="00B74C5F"/>
    <w:rsid w:val="00B91968"/>
    <w:rsid w:val="00B91A6F"/>
    <w:rsid w:val="00B93D4F"/>
    <w:rsid w:val="00B949F8"/>
    <w:rsid w:val="00B97245"/>
    <w:rsid w:val="00BA18FA"/>
    <w:rsid w:val="00BB1582"/>
    <w:rsid w:val="00BB3AC7"/>
    <w:rsid w:val="00BD59DA"/>
    <w:rsid w:val="00BE3281"/>
    <w:rsid w:val="00BF0CCA"/>
    <w:rsid w:val="00C04CB4"/>
    <w:rsid w:val="00C06AE8"/>
    <w:rsid w:val="00C17808"/>
    <w:rsid w:val="00C20498"/>
    <w:rsid w:val="00C22CF6"/>
    <w:rsid w:val="00C34651"/>
    <w:rsid w:val="00C3471B"/>
    <w:rsid w:val="00C417F4"/>
    <w:rsid w:val="00C43794"/>
    <w:rsid w:val="00C519D8"/>
    <w:rsid w:val="00C6058E"/>
    <w:rsid w:val="00C60922"/>
    <w:rsid w:val="00C60E6D"/>
    <w:rsid w:val="00C62DCA"/>
    <w:rsid w:val="00C6354D"/>
    <w:rsid w:val="00C67285"/>
    <w:rsid w:val="00C722D2"/>
    <w:rsid w:val="00C81791"/>
    <w:rsid w:val="00CA0E63"/>
    <w:rsid w:val="00CA6A9C"/>
    <w:rsid w:val="00CB2392"/>
    <w:rsid w:val="00CB2B49"/>
    <w:rsid w:val="00CC0E9B"/>
    <w:rsid w:val="00CC27C4"/>
    <w:rsid w:val="00CC2C50"/>
    <w:rsid w:val="00CC375F"/>
    <w:rsid w:val="00CC727B"/>
    <w:rsid w:val="00CD1A80"/>
    <w:rsid w:val="00CE36AA"/>
    <w:rsid w:val="00CE7FBA"/>
    <w:rsid w:val="00CF1DD8"/>
    <w:rsid w:val="00D00130"/>
    <w:rsid w:val="00D03A35"/>
    <w:rsid w:val="00D067A2"/>
    <w:rsid w:val="00D16993"/>
    <w:rsid w:val="00D21C3E"/>
    <w:rsid w:val="00D27B70"/>
    <w:rsid w:val="00D31094"/>
    <w:rsid w:val="00D319EF"/>
    <w:rsid w:val="00D337FA"/>
    <w:rsid w:val="00D36BF8"/>
    <w:rsid w:val="00D52516"/>
    <w:rsid w:val="00D607E3"/>
    <w:rsid w:val="00D61E74"/>
    <w:rsid w:val="00D72E69"/>
    <w:rsid w:val="00D74230"/>
    <w:rsid w:val="00D76233"/>
    <w:rsid w:val="00D844AD"/>
    <w:rsid w:val="00D84516"/>
    <w:rsid w:val="00D87DBA"/>
    <w:rsid w:val="00D90168"/>
    <w:rsid w:val="00D92B78"/>
    <w:rsid w:val="00DA7B62"/>
    <w:rsid w:val="00DB4284"/>
    <w:rsid w:val="00DD719B"/>
    <w:rsid w:val="00DE1F85"/>
    <w:rsid w:val="00DF2431"/>
    <w:rsid w:val="00DF5529"/>
    <w:rsid w:val="00DF5872"/>
    <w:rsid w:val="00E04555"/>
    <w:rsid w:val="00E05066"/>
    <w:rsid w:val="00E21743"/>
    <w:rsid w:val="00E218F7"/>
    <w:rsid w:val="00E2440F"/>
    <w:rsid w:val="00E251C9"/>
    <w:rsid w:val="00E26E79"/>
    <w:rsid w:val="00E31EBC"/>
    <w:rsid w:val="00E33781"/>
    <w:rsid w:val="00E345E5"/>
    <w:rsid w:val="00E4054C"/>
    <w:rsid w:val="00E71B7D"/>
    <w:rsid w:val="00E72ACA"/>
    <w:rsid w:val="00E91404"/>
    <w:rsid w:val="00E92CDA"/>
    <w:rsid w:val="00EA7FD6"/>
    <w:rsid w:val="00EB1C29"/>
    <w:rsid w:val="00EB30E5"/>
    <w:rsid w:val="00EB7723"/>
    <w:rsid w:val="00EC387E"/>
    <w:rsid w:val="00EC582F"/>
    <w:rsid w:val="00ED0270"/>
    <w:rsid w:val="00ED0274"/>
    <w:rsid w:val="00ED1259"/>
    <w:rsid w:val="00EE2163"/>
    <w:rsid w:val="00EF40D1"/>
    <w:rsid w:val="00EF498E"/>
    <w:rsid w:val="00F008AC"/>
    <w:rsid w:val="00F01802"/>
    <w:rsid w:val="00F019A1"/>
    <w:rsid w:val="00F051D9"/>
    <w:rsid w:val="00F10F46"/>
    <w:rsid w:val="00F10F6C"/>
    <w:rsid w:val="00F16182"/>
    <w:rsid w:val="00F20268"/>
    <w:rsid w:val="00F21128"/>
    <w:rsid w:val="00F23F4E"/>
    <w:rsid w:val="00F3597E"/>
    <w:rsid w:val="00F4096A"/>
    <w:rsid w:val="00F4159C"/>
    <w:rsid w:val="00F415C3"/>
    <w:rsid w:val="00F41ABE"/>
    <w:rsid w:val="00F5415E"/>
    <w:rsid w:val="00F56A72"/>
    <w:rsid w:val="00F5775D"/>
    <w:rsid w:val="00F61312"/>
    <w:rsid w:val="00F67345"/>
    <w:rsid w:val="00F81D55"/>
    <w:rsid w:val="00F82271"/>
    <w:rsid w:val="00F83B39"/>
    <w:rsid w:val="00F85593"/>
    <w:rsid w:val="00F90A27"/>
    <w:rsid w:val="00F913E1"/>
    <w:rsid w:val="00F93517"/>
    <w:rsid w:val="00FA0683"/>
    <w:rsid w:val="00FA330B"/>
    <w:rsid w:val="00FB0BB6"/>
    <w:rsid w:val="00FB25D5"/>
    <w:rsid w:val="00FB4DB7"/>
    <w:rsid w:val="00FB5DB1"/>
    <w:rsid w:val="00FB7A08"/>
    <w:rsid w:val="00FC18B6"/>
    <w:rsid w:val="00FC31B5"/>
    <w:rsid w:val="00FC37AC"/>
    <w:rsid w:val="00FD14A1"/>
    <w:rsid w:val="00FD3EDC"/>
    <w:rsid w:val="00FE133E"/>
    <w:rsid w:val="00FE32C6"/>
    <w:rsid w:val="00FE343B"/>
    <w:rsid w:val="00FF09F9"/>
    <w:rsid w:val="00FF4949"/>
    <w:rsid w:val="00FF5600"/>
    <w:rsid w:val="00FF7079"/>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D7FA146"/>
  <w15:chartTrackingRefBased/>
  <w15:docId w15:val="{E9B004FC-DFFB-42AA-8B8E-A1514FEB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SimHei"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SimHei"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SimHei"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SimHei"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SimHei"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SimHei"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SimHei"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SimHei"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SimHei" w:eastAsia="SimHei" w:hAnsi="SimHei"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2">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SimHei" w:eastAsia="SimHei" w:hAnsi="SimHei"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character" w:styleId="affc">
    <w:name w:val="Unresolved Mention"/>
    <w:basedOn w:val="a4"/>
    <w:uiPriority w:val="99"/>
    <w:semiHidden/>
    <w:unhideWhenUsed/>
    <w:rsid w:val="005E2FDA"/>
    <w:rPr>
      <w:color w:val="605E5C"/>
      <w:shd w:val="clear" w:color="auto" w:fill="E1DFDD"/>
    </w:rPr>
  </w:style>
  <w:style w:type="paragraph" w:styleId="TOC1">
    <w:name w:val="toc 1"/>
    <w:basedOn w:val="a2"/>
    <w:next w:val="a2"/>
    <w:autoRedefine/>
    <w:uiPriority w:val="39"/>
    <w:unhideWhenUsed/>
    <w:rsid w:val="00587680"/>
  </w:style>
  <w:style w:type="paragraph" w:styleId="TOC2">
    <w:name w:val="toc 2"/>
    <w:basedOn w:val="a2"/>
    <w:next w:val="a2"/>
    <w:autoRedefine/>
    <w:uiPriority w:val="39"/>
    <w:unhideWhenUsed/>
    <w:rsid w:val="00587680"/>
    <w:pPr>
      <w:ind w:leftChars="200" w:left="420"/>
    </w:pPr>
  </w:style>
  <w:style w:type="character" w:styleId="affd">
    <w:name w:val="Placeholder Text"/>
    <w:basedOn w:val="a4"/>
    <w:uiPriority w:val="99"/>
    <w:semiHidden/>
    <w:rsid w:val="000E3A5E"/>
    <w:rPr>
      <w:color w:val="808080"/>
    </w:rPr>
  </w:style>
  <w:style w:type="character" w:customStyle="1" w:styleId="3Char">
    <w:name w:val="标题 3 Char"/>
    <w:rsid w:val="00832864"/>
    <w:rPr>
      <w:rFonts w:ascii="Arial" w:eastAsia="SimHei" w:hAnsi="Arial"/>
      <w:bCs/>
      <w:kern w:val="2"/>
      <w:sz w:val="24"/>
      <w:szCs w:val="32"/>
    </w:rPr>
  </w:style>
  <w:style w:type="character" w:customStyle="1" w:styleId="Char">
    <w:name w:val="正文缩进 Char"/>
    <w:rsid w:val="00832864"/>
    <w:rPr>
      <w:kern w:val="2"/>
      <w:sz w:val="24"/>
      <w:szCs w:val="24"/>
    </w:rPr>
  </w:style>
  <w:style w:type="character" w:customStyle="1" w:styleId="Char0">
    <w:name w:val="题注 Char"/>
    <w:rsid w:val="00832864"/>
    <w:rPr>
      <w:rFonts w:ascii="SimHei" w:eastAsia="SimHei" w:hAnsi="SimHei" w:cs="Arial"/>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32257">
      <w:bodyDiv w:val="1"/>
      <w:marLeft w:val="0"/>
      <w:marRight w:val="0"/>
      <w:marTop w:val="0"/>
      <w:marBottom w:val="0"/>
      <w:divBdr>
        <w:top w:val="none" w:sz="0" w:space="0" w:color="auto"/>
        <w:left w:val="none" w:sz="0" w:space="0" w:color="auto"/>
        <w:bottom w:val="none" w:sz="0" w:space="0" w:color="auto"/>
        <w:right w:val="none" w:sz="0" w:space="0" w:color="auto"/>
      </w:divBdr>
    </w:div>
    <w:div w:id="191846508">
      <w:bodyDiv w:val="1"/>
      <w:marLeft w:val="0"/>
      <w:marRight w:val="0"/>
      <w:marTop w:val="0"/>
      <w:marBottom w:val="0"/>
      <w:divBdr>
        <w:top w:val="none" w:sz="0" w:space="0" w:color="auto"/>
        <w:left w:val="none" w:sz="0" w:space="0" w:color="auto"/>
        <w:bottom w:val="none" w:sz="0" w:space="0" w:color="auto"/>
        <w:right w:val="none" w:sz="0" w:space="0" w:color="auto"/>
      </w:divBdr>
    </w:div>
    <w:div w:id="327950380">
      <w:bodyDiv w:val="1"/>
      <w:marLeft w:val="0"/>
      <w:marRight w:val="0"/>
      <w:marTop w:val="0"/>
      <w:marBottom w:val="0"/>
      <w:divBdr>
        <w:top w:val="none" w:sz="0" w:space="0" w:color="auto"/>
        <w:left w:val="none" w:sz="0" w:space="0" w:color="auto"/>
        <w:bottom w:val="none" w:sz="0" w:space="0" w:color="auto"/>
        <w:right w:val="none" w:sz="0" w:space="0" w:color="auto"/>
      </w:divBdr>
    </w:div>
    <w:div w:id="363290604">
      <w:bodyDiv w:val="1"/>
      <w:marLeft w:val="0"/>
      <w:marRight w:val="0"/>
      <w:marTop w:val="0"/>
      <w:marBottom w:val="0"/>
      <w:divBdr>
        <w:top w:val="none" w:sz="0" w:space="0" w:color="auto"/>
        <w:left w:val="none" w:sz="0" w:space="0" w:color="auto"/>
        <w:bottom w:val="none" w:sz="0" w:space="0" w:color="auto"/>
        <w:right w:val="none" w:sz="0" w:space="0" w:color="auto"/>
      </w:divBdr>
    </w:div>
    <w:div w:id="384723218">
      <w:bodyDiv w:val="1"/>
      <w:marLeft w:val="0"/>
      <w:marRight w:val="0"/>
      <w:marTop w:val="0"/>
      <w:marBottom w:val="0"/>
      <w:divBdr>
        <w:top w:val="none" w:sz="0" w:space="0" w:color="auto"/>
        <w:left w:val="none" w:sz="0" w:space="0" w:color="auto"/>
        <w:bottom w:val="none" w:sz="0" w:space="0" w:color="auto"/>
        <w:right w:val="none" w:sz="0" w:space="0" w:color="auto"/>
      </w:divBdr>
    </w:div>
    <w:div w:id="427972467">
      <w:bodyDiv w:val="1"/>
      <w:marLeft w:val="0"/>
      <w:marRight w:val="0"/>
      <w:marTop w:val="0"/>
      <w:marBottom w:val="0"/>
      <w:divBdr>
        <w:top w:val="none" w:sz="0" w:space="0" w:color="auto"/>
        <w:left w:val="none" w:sz="0" w:space="0" w:color="auto"/>
        <w:bottom w:val="none" w:sz="0" w:space="0" w:color="auto"/>
        <w:right w:val="none" w:sz="0" w:space="0" w:color="auto"/>
      </w:divBdr>
    </w:div>
    <w:div w:id="1248614143">
      <w:bodyDiv w:val="1"/>
      <w:marLeft w:val="0"/>
      <w:marRight w:val="0"/>
      <w:marTop w:val="0"/>
      <w:marBottom w:val="0"/>
      <w:divBdr>
        <w:top w:val="none" w:sz="0" w:space="0" w:color="auto"/>
        <w:left w:val="none" w:sz="0" w:space="0" w:color="auto"/>
        <w:bottom w:val="none" w:sz="0" w:space="0" w:color="auto"/>
        <w:right w:val="none" w:sz="0" w:space="0" w:color="auto"/>
      </w:divBdr>
    </w:div>
    <w:div w:id="1321039190">
      <w:bodyDiv w:val="1"/>
      <w:marLeft w:val="0"/>
      <w:marRight w:val="0"/>
      <w:marTop w:val="0"/>
      <w:marBottom w:val="0"/>
      <w:divBdr>
        <w:top w:val="none" w:sz="0" w:space="0" w:color="auto"/>
        <w:left w:val="none" w:sz="0" w:space="0" w:color="auto"/>
        <w:bottom w:val="none" w:sz="0" w:space="0" w:color="auto"/>
        <w:right w:val="none" w:sz="0" w:space="0" w:color="auto"/>
      </w:divBdr>
    </w:div>
    <w:div w:id="1715739151">
      <w:bodyDiv w:val="1"/>
      <w:marLeft w:val="0"/>
      <w:marRight w:val="0"/>
      <w:marTop w:val="0"/>
      <w:marBottom w:val="0"/>
      <w:divBdr>
        <w:top w:val="none" w:sz="0" w:space="0" w:color="auto"/>
        <w:left w:val="none" w:sz="0" w:space="0" w:color="auto"/>
        <w:bottom w:val="none" w:sz="0" w:space="0" w:color="auto"/>
        <w:right w:val="none" w:sz="0" w:space="0" w:color="auto"/>
      </w:divBdr>
    </w:div>
    <w:div w:id="176876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microsoft.com/office/2016/09/relationships/commentsIds" Target="commentsIds.xml"/><Relationship Id="rId47" Type="http://schemas.openxmlformats.org/officeDocument/2006/relationships/customXml" Target="ink/ink2.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omments" Target="comments.xml"/><Relationship Id="rId45" Type="http://schemas.openxmlformats.org/officeDocument/2006/relationships/customXml" Target="ink/ink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Chenyanliu712@qq.com" TargetMode="External"/><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8.png"/><Relationship Id="rId20" Type="http://schemas.openxmlformats.org/officeDocument/2006/relationships/image" Target="media/image8.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14T08:39:55.291"/>
    </inkml:context>
    <inkml:brush xml:id="br0">
      <inkml:brushProperty name="width" value="0.04299" units="cm"/>
      <inkml:brushProperty name="height" value="0.04299" units="cm"/>
    </inkml:brush>
  </inkml:definitions>
  <inkml:trace contextRef="#ctx0" brushRef="#br0">261 128 8087,'-10'-9'3007,"-1"3"256,7-3-1557,-3 7-1312,7-5-159,0 7 1,2 0 14,3 0 0,-1 0-644,7 0 1,-6 2-5196,6 3 5589,-8 5 0,12 6 0,-6 0 0</inkml:trace>
  <inkml:trace contextRef="#ctx0" brushRef="#br0" timeOffset="573">115 389 8087,'-16'17'4837,"-1"-8"-3378,8-2-1070,2-7 1,14 0-163,4 0 0,9 0 19,2 0 0,5-6-125,-5 1 1,6-8-1193,0 3 1,2-5 269,3-1 0,-8 5-227,-3 0 0,-4 7 507,-2-1 1,1 3-399,-1 2 976,-7 0-130,-2 0 0,-7 2-188,0 3 0,-2 3 549,-3 3 1,1 3 804,-7-3 1,1 9 78,-7 1 0,1 3 710,0-2 0,0-2-1216,-1 7 0,-4 0-255,-1 5 1,-2 1-180,3 0 0,-3-6 0,-3 0 0,-2-7-111,7 1 1,-1-4-47,1-6-1769,4-4 0,-4-9 504,11-3 0,-1-12-68,6-10 0,1-4 701,5-1 0,2 5 178,3 0 0,-1 7 147,7-2 0,-1 4-232,7 2 785,-1-1 1,0 8-104,1 4 0,1 7 1559,3 8 1,-3 1-707,4 11 1,-4 2-297,-1-3 0,1 1-1343,3-6 0,-3 1 442,4-1 0,-4-7-1159,-1-4 1,4-3 71,1-2 901,0 0 1,-6-13-364,0-3 1,-1-9-1000,-4 3 0,-2-5 1157,-4 5 1,-1-5 516,6 5 0,-6 1 134,2 4 1,-5 7-209,-1-1 1,2 7-101,4-1 0,-5 5 174,5 5 0,-3-1 1385,3 7 0,-3-1-210,8 7 0,-2-1-61,2 0 0,-2-5-830,-3 0 0,-3-6-629,8 6-1874,-7-7 1789,3 3 1,-5-7-994,3 0 1,-3-7 1422,4-4 0,-5-11 0,-1-3 0</inkml:trace>
  <inkml:trace contextRef="#ctx0" brushRef="#br0" timeOffset="4992">718 17 8695,'-9'-9'5831,"2"2"-5604,7 7 1,0 1 355,0 5 1,2 10-192,3 11 0,-3 6 131,3 5 1,-1 11-328,2 10 1,-5 12-405,5 5 1,-4 3-1090,-2 3 1,0-8 745,0-3 0,0-6 138,0-6 254,0 5 0,-8-14 0,-1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14T08:39:13.724"/>
    </inkml:context>
    <inkml:brush xml:id="br0">
      <inkml:brushProperty name="width" value="0.04299" units="cm"/>
      <inkml:brushProperty name="height" value="0.04299" units="cm"/>
    </inkml:brush>
  </inkml:definitions>
  <inkml:trace contextRef="#ctx0" brushRef="#br0">977 342 8049,'0'-16'595,"0"7"1984,0-5-1175,0 12-522,0-6 1,0 10-323,0 4 0,0 3-390,0 7 1,0 6-247,0-1 0,0 7-265,0-7 0,0 3-86,0-2 108,0-4 0,0 5-2628,0-7 1271,0-7-410,0-1 2086,-7-8 0,-2-8 0,-7-1 0</inkml:trace>
  <inkml:trace contextRef="#ctx0" brushRef="#br0" timeOffset="547">945 147 8049,'0'-33'116,"0"8"376,0 3 233,0 4 321,7 2-742,2 7 1,7 2-6,1 7 0,-1-6 91,0 1-217,1-1 1,-1 6-133,0 0 0,0 0 159,1 0 19,-1 0 164,0 0 129,-7 8 1,-1-5 27,-8 8 0,0 0 56,0 5 1,-2 8-254,-4 3 1,5 4-84,-5 1 1,4 1-162,2-1 0,0 1 79,0-1 0,0-4 53,0-1 1,0-2 28,0 2 1,0-3-4356,0-8 1976,0 0 1050,0 1 534,0-1 1,-7-7 141,-4-4 0,-3-8-1096,-3-3 0,5-12 928,-4 2 1,3-6 560,-9 1 0,-1 2 0,1-2 0,2 3 3152,9 1-2390,-3-6 1,12 5-315,-4-4 1,5 9 387,1 2 1,1 8 273,5-3 0,3-1-606,7 2 1,0-1-225,1 6 1,-1 0-730,0 0 283,1 0 219,-1 0 1,0 6-768,0-1 0,-5 6 119,0-6 0,-7 3-263,1-3 0,-3-1 485,-2 7 1,0-6 153,0 6 0,-9-2 227,-7 2 0,-1 3-66,-4-3 1,3-2 877,1 2 0,1-7-459,0 1 1,5-1 1674,0 1-915,7-3-253,-3 5-817,7-7 0,7 0-562,4 0 207,4 0 0,1 0 218,0 0 0,1 0-1268,-1 0 1,0 0 524,0 0 1,-5 0-2521,0 0 3349,-7 0 0,3 0 0,-7 0 0</inkml:trace>
  <inkml:trace contextRef="#ctx0" brushRef="#br0" timeOffset="850">911 491 8049,'-32'16'787,"6"-5"-394,5 0 817,3-8 0,3 7 331,4-5-931,4-3 0,9 5-392,3-7 0,10-2-195,7-3 1,6 1 195,0-7 0,2 6 12,3-6 1,-1 0-1088,1-5 0,-2 5 574,-4 0 1,2 6-694,-7-6 0,-1 7-210,-4-1 290,-8-4 157,-2 7 325,-7-5 152,-7 7 1,-8 2 28,-7 3 1,1-1 1302,4 6 0,1 1-567,0 6 0,-2 1 920,-4 3 0,4-1-343,-4 7 1,10 1-101,1 4 0,0 8-469,-5 3 0,5 4 317,0 2-357,0 0-1018,2 0 458,2-7 1,1 3-97,1-7 1,0 0-152,5-6 0,-2-6-593,-4-5 0,4-3-3410,-3-1 4338,3-8 0,2-2 0,0-7 0</inkml:trace>
  <inkml:trace contextRef="#ctx0" brushRef="#br0" timeOffset="1442">879 718 8049,'0'-33'518,"5"6"75,1 0 1,1 9 522,-2 2 0,-1-1-458,7 6 1,-6 2 105,6-1 0,2 6-653,8-1 1,-2-3 50,2 3 0,-3-1-358,-1 6 0,-1 0 243,0 0 0,-5 0-2347,0 0 1310,-7 8 0,8 1-503,-6 7 1,-1-5 868,-5 0 1,-7-6 354,-4 6 0,-4 0 793,-1 5 1,-6-5-428,1 0 0,-6 0 402,5 5 1,-5-2-414,5-3 1,6 2 2921,5-8-1071,7 1-1365,-3-6 0,9 0-370,3 0 1,4 0-199,8 0 1,4 0-89,1 0 1,2-6 135,-3 1 1,-3 0 178,4 5 1,-9 0-34,-2 0 0,-6 0-268,6 0 1,-7 9-25,1 7 1,-3 2 136,-2 9 0,-7-3 404,-4 8 1,2-8-110,-2 8 1,5-8-295,-5 3 1,8-7 87,-3 2 0,5-4 264,1-2-174,0 0 1,7-7-570,4-3 1,3-5 137,2-1 0,3-1 60,2-5 1,-3-3 58,4-7 0,-2-6 51,2 0 1,-4-6-126,3 0 0,-2 3 87,-3-2 0,-2 2 187,-3-3 1,2 0-93,-8 6 1,3 0 376,-3 6 466,-3 0-104,-2-1 0,-9 8-251,-8 4 1,-1 3 215,-3 2 1,3 0-288,-4 0 1,-2 7-214,3 4 1,4 4 23,6 1 1,8 0 12,-3 0 1,5 1-194,1-1 0,1 0-42,5 1 0,3-7-106,7 1 0,6-2-231,0 2 0,1-2-490,-1-3 0,-4-5-532,4 5 0,-4-4-81,-2-2-1387,0 0 1273,1 7-396,-1-5 1926,-7 5 0,5-7 0,-5 0 0</inkml:trace>
  <inkml:trace contextRef="#ctx0" brushRef="#br0" timeOffset="1716">1742 98 8045,'-17'0'1425,"8"0"1983,2-7-999,7 5-1664,7-5 0,-3 7-574,7 0 1,0 0-549,5 0 0,0 0 453,1 0 270,-1 0-346,0 0 0,0 7 0,1 2 0</inkml:trace>
  <inkml:trace contextRef="#ctx0" brushRef="#br0" timeOffset="1989">1612 181 8045,'-16'9'0,"5"3"0,0-6 1417,8-1 0,-4-3-437,7 3 1,1-3-595,5 4 0,5-5-320,10-1 0,5 0-284,6 0 0,-5-5-547,1 0 0,-3-6-563,2 5 1,-3-5 164,-8 6 564,0 0 13,-7 5 1156,-2 0 1,-14 5-228,-4 0 0,2 6 61,-2-5 0,1 5 111,-7-6 1,6 6 633,1-6 0,1 8-207,-2-2 0,-4-2-433,4 2 0,2-6-408,-2 6-6,8 0 1,-4 5-1117,7 0 1,0-5 683,0 0 0,1-7 313,5 1 24,-4-3 0,12 5 0,-5 2 0</inkml:trace>
  <inkml:trace contextRef="#ctx0" brushRef="#br0" timeOffset="2241">1839 245 8045,'0'-11'3073,"0"0"-2712,0 7 1,0-1 386,0 10 0,0 4 2069,0 8-2247,0-1 0,-7 2-222,-4 4 1,-3-4-574,-2 4 0,-6 1 235,0-1 1,-7 1-147,2-1 1,-2-4 189,2 4 0,-2-6 134,7-5 0,1 2 226,4-8 642,1 0 98,7-5-751,2 0 1,10-1-173,8-5 0,2 3 14,14-8 1,7 0-640,10-5 0,3-1 327,2 1 0,-6 5 250,1 0 0,-8 6-1214,2-6 1,-9 7-4640,-2-1 1233,-7 3 2757,3-5 1680,-14 5 0,-1 2 0,-8 9 0</inkml:trace>
  <inkml:trace contextRef="#ctx0" brushRef="#br0" timeOffset="2442">1839 459 8032,'-25'8'0,"2"1"1305,6 7 0,1 0-558,0 0 0,-1 3 540,1 2 1,0-1-413,0 7 1,-2 0-113,-4 6 0,4 7-371,-4 3 0,2-1-159,-2 1 0,4-1-328,-3 1 1,3-3 120,1-7 1,1-1-856,0 1 0,-1-8 352,1-3-2899,7-4 1902,2-2 0,7-9-162,0-7 1,2-9 672,3-12 963,4-5 0,15-6 0,1-1 0</inkml:trace>
  <inkml:trace contextRef="#ctx0" brushRef="#br0" timeOffset="2903">1725 604 8032,'33'-24'0,"0"6"0,-8-5 711,-3 6 1,-4 8-213,-2 4 0,-5 3 97,0 2 993,-8 0 0,5 7-754,-8 4 0,-8 11-250,-3 5 0,-3-2-177,-2 3 1,-6-3-939,0 2 0,-1 2 41,1-7 0,2-1-955,-7-4 1406,7-1 0,-3-7-57,6-4-823,8-3 0,2-4 373,7-3 1,2 1 507,3-6 1,4-1-45,8-6 0,6 1 461,4 0 0,9 0-345,2-1 0,0 3-116,-5 3 1,-6-2 202,0 8-107,-7-1 363,4 6 1,-13 2-193,-1 4 0,-6-1-179,1 11 0,-10-3-81,-6 9 0,-5 1 913,-6-1 0,2 7-532,-7-2 0,2 4-531,-2 1 1,-2-6 73,7-5-327,-7-3 37,11-1 241,2-8 0,16-9-128,11-11 1,10-4 27,6-1 1,4 0-43,2 0 0,5-6 14,0 0 0,-6 6-76,-5 5 1,-7 7 519,2-1 357,-4 3 1,-3 11 416,-5 8 1,-4 6-520,-12 10 1,-3-1 1235,-7 1 1,-7 5-721,-5 0 1,-4 0-757,-6-6 1,4-1 50,-4-4 0,3-3-1786,3-8 1,1-2 466,4-3 1136,3-3 0,8-8 0,0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AE072-2A5C-A44A-BB82-7D0ABC6A14E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5713</Words>
  <Characters>3675</Characters>
  <Application>Microsoft Office Word</Application>
  <DocSecurity>0</DocSecurity>
  <PresentationFormat/>
  <Lines>30</Lines>
  <Paragraphs>18</Paragraphs>
  <Slides>0</Slides>
  <Notes>0</Notes>
  <HiddenSlides>0</HiddenSlides>
  <MMClips>0</MMClips>
  <ScaleCrop>false</ScaleCrop>
  <Manager/>
  <Company>HUST</Company>
  <LinksUpToDate>false</LinksUpToDate>
  <CharactersWithSpaces>9370</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Liu Russell</cp:lastModifiedBy>
  <cp:revision>2</cp:revision>
  <cp:lastPrinted>2015-02-28T08:26:00Z</cp:lastPrinted>
  <dcterms:created xsi:type="dcterms:W3CDTF">2019-12-14T08:40:00Z</dcterms:created>
  <dcterms:modified xsi:type="dcterms:W3CDTF">2019-12-14T08:40:00Z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